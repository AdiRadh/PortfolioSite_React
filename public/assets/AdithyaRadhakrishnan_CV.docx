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divdocumenttopsection"/>
        <w:tblW w:w="0" w:type="auto"/>
        <w:tblCellSpacing w:w="0" w:type="dxa"/>
        <w:tblLayout w:type="fixed"/>
        <w:tblCellMar>
          <w:left w:w="0" w:type="dxa"/>
          <w:right w:w="0" w:type="dxa"/>
        </w:tblCellMar>
        <w:tblLook w:val="05E0" w:firstRow="1" w:lastRow="1" w:firstColumn="1" w:lastColumn="1" w:noHBand="0" w:noVBand="1"/>
      </w:tblPr>
      <w:tblGrid>
        <w:gridCol w:w="6120"/>
        <w:gridCol w:w="6120"/>
      </w:tblGrid>
      <w:tr w:rsidR="006F14B7" w14:paraId="75966BFB" w14:textId="77777777">
        <w:trPr>
          <w:tblCellSpacing w:w="0" w:type="dxa"/>
        </w:trPr>
        <w:tc>
          <w:tcPr>
            <w:tcW w:w="6120" w:type="dxa"/>
            <w:tcMar>
              <w:top w:w="0" w:type="dxa"/>
              <w:left w:w="0" w:type="dxa"/>
              <w:bottom w:w="0" w:type="dxa"/>
              <w:right w:w="0" w:type="dxa"/>
            </w:tcMar>
            <w:hideMark/>
          </w:tcPr>
          <w:p w14:paraId="6B9D284B" w14:textId="014B62F4" w:rsidR="006F14B7" w:rsidRDefault="00077071">
            <w:pPr>
              <w:pStyle w:val="divdocumentdivfirstparagraph"/>
              <w:spacing w:line="360" w:lineRule="atLeast"/>
              <w:rPr>
                <w:rStyle w:val="divdocumenttopsectionleft-box"/>
                <w:rFonts w:ascii="Century Gothic" w:eastAsia="Century Gothic" w:hAnsi="Century Gothic" w:cs="Century Gothic"/>
                <w:color w:val="343434"/>
                <w:sz w:val="22"/>
                <w:szCs w:val="22"/>
              </w:rPr>
            </w:pPr>
            <w:r>
              <w:rPr>
                <w:rStyle w:val="divdocumenttopsectionleft-box"/>
                <w:rFonts w:ascii="Century Gothic" w:eastAsia="Century Gothic" w:hAnsi="Century Gothic" w:cs="Century Gothic"/>
                <w:color w:val="343434"/>
                <w:sz w:val="22"/>
                <w:szCs w:val="22"/>
              </w:rPr>
              <w:t xml:space="preserve"> </w:t>
            </w:r>
          </w:p>
          <w:p w14:paraId="14EC7E55" w14:textId="77777777" w:rsidR="002B04D2" w:rsidRDefault="002B04D2">
            <w:pPr>
              <w:pStyle w:val="divdocumentname"/>
              <w:ind w:left="400" w:right="400"/>
              <w:rPr>
                <w:rStyle w:val="span"/>
                <w:rFonts w:ascii="Century Gothic" w:eastAsia="Century Gothic" w:hAnsi="Century Gothic" w:cs="Century Gothic"/>
              </w:rPr>
            </w:pPr>
          </w:p>
          <w:p w14:paraId="071FBEA2" w14:textId="441FD99F" w:rsidR="006F14B7" w:rsidRDefault="00077071">
            <w:pPr>
              <w:pStyle w:val="divdocumentname"/>
              <w:ind w:left="400" w:right="400"/>
              <w:rPr>
                <w:rStyle w:val="divdocumenttopsectionleft-box"/>
                <w:rFonts w:ascii="Century Gothic" w:eastAsia="Century Gothic" w:hAnsi="Century Gothic" w:cs="Century Gothic"/>
              </w:rPr>
            </w:pPr>
            <w:r>
              <w:rPr>
                <w:rStyle w:val="span"/>
                <w:rFonts w:ascii="Century Gothic" w:eastAsia="Century Gothic" w:hAnsi="Century Gothic" w:cs="Century Gothic"/>
              </w:rPr>
              <w:t>Adithya</w:t>
            </w:r>
            <w:r>
              <w:rPr>
                <w:rStyle w:val="divdocumenttopsectionleft-box"/>
                <w:rFonts w:ascii="Century Gothic" w:eastAsia="Century Gothic" w:hAnsi="Century Gothic" w:cs="Century Gothic"/>
              </w:rPr>
              <w:t xml:space="preserve"> </w:t>
            </w:r>
            <w:r>
              <w:rPr>
                <w:rStyle w:val="span"/>
                <w:rFonts w:ascii="Century Gothic" w:eastAsia="Century Gothic" w:hAnsi="Century Gothic" w:cs="Century Gothic"/>
              </w:rPr>
              <w:t>Radhakrishnan / (Adi)</w:t>
            </w:r>
          </w:p>
          <w:p w14:paraId="67E10A37" w14:textId="77777777" w:rsidR="006F14B7" w:rsidRDefault="00077071">
            <w:pPr>
              <w:pStyle w:val="documentresumeTitle"/>
              <w:spacing w:before="140" w:after="300" w:line="360" w:lineRule="atLeast"/>
              <w:ind w:left="400" w:right="400"/>
              <w:rPr>
                <w:rStyle w:val="divdocumenttopsectionleft-box"/>
                <w:rFonts w:ascii="Century Gothic" w:eastAsia="Century Gothic" w:hAnsi="Century Gothic" w:cs="Century Gothic"/>
              </w:rPr>
            </w:pPr>
            <w:r>
              <w:rPr>
                <w:rStyle w:val="divdocumenttopsectionleft-box"/>
                <w:rFonts w:ascii="Century Gothic" w:eastAsia="Century Gothic" w:hAnsi="Century Gothic" w:cs="Century Gothic"/>
              </w:rPr>
              <w:t>Software Engineer</w:t>
            </w:r>
          </w:p>
        </w:tc>
        <w:tc>
          <w:tcPr>
            <w:tcW w:w="6120" w:type="dxa"/>
            <w:tcMar>
              <w:top w:w="0" w:type="dxa"/>
              <w:left w:w="0" w:type="dxa"/>
              <w:bottom w:w="0" w:type="dxa"/>
              <w:right w:w="0" w:type="dxa"/>
            </w:tcMar>
            <w:hideMark/>
          </w:tcPr>
          <w:p w14:paraId="3F51D71E" w14:textId="77777777" w:rsidR="006F14B7" w:rsidRDefault="00077071">
            <w:pPr>
              <w:pStyle w:val="p"/>
              <w:spacing w:before="1620" w:line="360" w:lineRule="atLeast"/>
              <w:ind w:right="400"/>
              <w:rPr>
                <w:rStyle w:val="divdocumenttopsectionright-box"/>
                <w:rFonts w:ascii="Century Gothic" w:eastAsia="Century Gothic" w:hAnsi="Century Gothic" w:cs="Century Gothic"/>
                <w:color w:val="343434"/>
                <w:spacing w:val="4"/>
                <w:sz w:val="22"/>
                <w:szCs w:val="22"/>
              </w:rPr>
            </w:pPr>
            <w:r>
              <w:rPr>
                <w:rStyle w:val="Strong1"/>
                <w:rFonts w:ascii="Century Gothic" w:eastAsia="Century Gothic" w:hAnsi="Century Gothic" w:cs="Century Gothic"/>
                <w:b/>
                <w:bCs/>
                <w:color w:val="343434"/>
                <w:spacing w:val="4"/>
                <w:sz w:val="22"/>
                <w:szCs w:val="22"/>
              </w:rPr>
              <w:t>ABOUT ME</w:t>
            </w:r>
          </w:p>
          <w:p w14:paraId="41B66C65" w14:textId="77777777" w:rsidR="006F14B7" w:rsidRDefault="00077071">
            <w:pPr>
              <w:pStyle w:val="p"/>
              <w:spacing w:line="360" w:lineRule="atLeast"/>
              <w:ind w:right="400"/>
              <w:rPr>
                <w:rStyle w:val="divdocumenttopsectionright-box"/>
                <w:rFonts w:ascii="Century Gothic" w:eastAsia="Century Gothic" w:hAnsi="Century Gothic" w:cs="Century Gothic"/>
                <w:color w:val="343434"/>
                <w:spacing w:val="4"/>
                <w:sz w:val="22"/>
                <w:szCs w:val="22"/>
              </w:rPr>
            </w:pPr>
            <w:r>
              <w:rPr>
                <w:rStyle w:val="divdocumenttopsectionright-box"/>
                <w:rFonts w:ascii="Century Gothic" w:eastAsia="Century Gothic" w:hAnsi="Century Gothic" w:cs="Century Gothic"/>
                <w:color w:val="343434"/>
                <w:spacing w:val="4"/>
                <w:sz w:val="22"/>
                <w:szCs w:val="22"/>
              </w:rPr>
              <w:t xml:space="preserve">Forward-thinking and skilled Software Engineer with background working effectively in dynamic environments. Fluent in C#, Java, and </w:t>
            </w:r>
            <w:proofErr w:type="spellStart"/>
            <w:r>
              <w:rPr>
                <w:rStyle w:val="divdocumenttopsectionright-box"/>
                <w:rFonts w:ascii="Century Gothic" w:eastAsia="Century Gothic" w:hAnsi="Century Gothic" w:cs="Century Gothic"/>
                <w:color w:val="343434"/>
                <w:spacing w:val="4"/>
                <w:sz w:val="22"/>
                <w:szCs w:val="22"/>
              </w:rPr>
              <w:t>Javascript</w:t>
            </w:r>
            <w:proofErr w:type="spellEnd"/>
            <w:r>
              <w:rPr>
                <w:rStyle w:val="divdocumenttopsectionright-box"/>
                <w:rFonts w:ascii="Century Gothic" w:eastAsia="Century Gothic" w:hAnsi="Century Gothic" w:cs="Century Gothic"/>
                <w:color w:val="343434"/>
                <w:spacing w:val="4"/>
                <w:sz w:val="22"/>
                <w:szCs w:val="22"/>
              </w:rPr>
              <w:t xml:space="preserve"> programming languages used to develop Web and Desktop applications. Strong proficiency in HTML, XML, </w:t>
            </w:r>
            <w:proofErr w:type="spellStart"/>
            <w:r>
              <w:rPr>
                <w:rStyle w:val="divdocumenttopsectionright-box"/>
                <w:rFonts w:ascii="Century Gothic" w:eastAsia="Century Gothic" w:hAnsi="Century Gothic" w:cs="Century Gothic"/>
                <w:color w:val="343434"/>
                <w:spacing w:val="4"/>
                <w:sz w:val="22"/>
                <w:szCs w:val="22"/>
              </w:rPr>
              <w:t>JQuery</w:t>
            </w:r>
            <w:proofErr w:type="spellEnd"/>
            <w:r>
              <w:rPr>
                <w:rStyle w:val="divdocumenttopsectionright-box"/>
                <w:rFonts w:ascii="Century Gothic" w:eastAsia="Century Gothic" w:hAnsi="Century Gothic" w:cs="Century Gothic"/>
                <w:color w:val="343434"/>
                <w:spacing w:val="4"/>
                <w:sz w:val="22"/>
                <w:szCs w:val="22"/>
              </w:rPr>
              <w:t>, CSS/Bootstrap, SASS, as well as JSON notation. Proud team player focused on achieving project objectives with speed and accuracy. Collaborates with developer team, project managers and salespeople to design and implement applications supporting customer needs and technical challenges. Experienced in project design, development, testing, and maintenance.</w:t>
            </w:r>
          </w:p>
          <w:p w14:paraId="0E693802" w14:textId="77777777" w:rsidR="006F14B7" w:rsidRDefault="00077071">
            <w:pPr>
              <w:pStyle w:val="p"/>
              <w:spacing w:line="360" w:lineRule="atLeast"/>
              <w:ind w:right="400"/>
              <w:rPr>
                <w:rStyle w:val="divdocumenttopsectionright-box"/>
                <w:rFonts w:ascii="Century Gothic" w:eastAsia="Century Gothic" w:hAnsi="Century Gothic" w:cs="Century Gothic"/>
                <w:color w:val="343434"/>
                <w:spacing w:val="4"/>
                <w:sz w:val="22"/>
                <w:szCs w:val="22"/>
              </w:rPr>
            </w:pPr>
            <w:r>
              <w:rPr>
                <w:rStyle w:val="divdocumenttopsectionright-box"/>
                <w:rFonts w:ascii="Century Gothic" w:eastAsia="Century Gothic" w:hAnsi="Century Gothic" w:cs="Century Gothic"/>
                <w:color w:val="343434"/>
                <w:spacing w:val="4"/>
                <w:sz w:val="22"/>
                <w:szCs w:val="22"/>
              </w:rPr>
              <w:t>Looking for opportunities both local and away.</w:t>
            </w:r>
          </w:p>
        </w:tc>
      </w:tr>
    </w:tbl>
    <w:p w14:paraId="26B9726C" w14:textId="77777777" w:rsidR="006F14B7" w:rsidRDefault="006F14B7">
      <w:pPr>
        <w:rPr>
          <w:vanish/>
        </w:rPr>
      </w:pPr>
    </w:p>
    <w:tbl>
      <w:tblPr>
        <w:tblStyle w:val="parentContainerContainer"/>
        <w:tblW w:w="5000" w:type="pct"/>
        <w:tblCellSpacing w:w="0" w:type="dxa"/>
        <w:tblLayout w:type="fixed"/>
        <w:tblCellMar>
          <w:left w:w="0" w:type="dxa"/>
          <w:right w:w="0" w:type="dxa"/>
        </w:tblCellMar>
        <w:tblLook w:val="05E0" w:firstRow="1" w:lastRow="1" w:firstColumn="1" w:lastColumn="1" w:noHBand="0" w:noVBand="1"/>
      </w:tblPr>
      <w:tblGrid>
        <w:gridCol w:w="12240"/>
      </w:tblGrid>
      <w:tr w:rsidR="006F14B7" w14:paraId="0A743508" w14:textId="77777777">
        <w:trPr>
          <w:tblCellSpacing w:w="0" w:type="dxa"/>
        </w:trPr>
        <w:tc>
          <w:tcPr>
            <w:tcW w:w="12240" w:type="dxa"/>
            <w:tcMar>
              <w:top w:w="400" w:type="dxa"/>
              <w:left w:w="0" w:type="dxa"/>
              <w:bottom w:w="400" w:type="dxa"/>
              <w:right w:w="0" w:type="dxa"/>
            </w:tcMar>
            <w:vAlign w:val="bottom"/>
            <w:hideMark/>
          </w:tcPr>
          <w:p w14:paraId="336764FD" w14:textId="77777777" w:rsidR="006F14B7" w:rsidRDefault="00077071">
            <w:pPr>
              <w:pStyle w:val="parentContainerCellParagraph"/>
              <w:spacing w:line="360" w:lineRule="atLeast"/>
              <w:rPr>
                <w:rStyle w:val="parentContainerCell"/>
                <w:rFonts w:ascii="Century Gothic" w:eastAsia="Century Gothic" w:hAnsi="Century Gothic" w:cs="Century Gothic"/>
                <w:color w:val="343434"/>
                <w:sz w:val="22"/>
                <w:szCs w:val="22"/>
              </w:rPr>
            </w:pPr>
            <w:r>
              <w:rPr>
                <w:rStyle w:val="parentContainerCell"/>
                <w:rFonts w:ascii="Century Gothic" w:eastAsia="Century Gothic" w:hAnsi="Century Gothic" w:cs="Century Gothic"/>
                <w:color w:val="343434"/>
                <w:sz w:val="22"/>
                <w:szCs w:val="22"/>
              </w:rPr>
              <w:t xml:space="preserve"> </w:t>
            </w:r>
          </w:p>
          <w:tbl>
            <w:tblPr>
              <w:tblStyle w:val="divdocumentparentContainer"/>
              <w:tblW w:w="0" w:type="auto"/>
              <w:tblCellSpacing w:w="0" w:type="dxa"/>
              <w:tblLayout w:type="fixed"/>
              <w:tblCellMar>
                <w:left w:w="0" w:type="dxa"/>
                <w:right w:w="0" w:type="dxa"/>
              </w:tblCellMar>
              <w:tblLook w:val="05E0" w:firstRow="1" w:lastRow="1" w:firstColumn="1" w:lastColumn="1" w:noHBand="0" w:noVBand="1"/>
            </w:tblPr>
            <w:tblGrid>
              <w:gridCol w:w="300"/>
              <w:gridCol w:w="3060"/>
              <w:gridCol w:w="560"/>
              <w:gridCol w:w="8320"/>
            </w:tblGrid>
            <w:tr w:rsidR="006F14B7" w14:paraId="636F9372" w14:textId="77777777" w:rsidTr="004829C7">
              <w:trPr>
                <w:trHeight w:val="68"/>
                <w:tblCellSpacing w:w="0" w:type="dxa"/>
              </w:trPr>
              <w:tc>
                <w:tcPr>
                  <w:tcW w:w="300" w:type="dxa"/>
                  <w:tcMar>
                    <w:top w:w="0" w:type="dxa"/>
                    <w:left w:w="0" w:type="dxa"/>
                    <w:bottom w:w="0" w:type="dxa"/>
                    <w:right w:w="0" w:type="dxa"/>
                  </w:tcMar>
                  <w:hideMark/>
                </w:tcPr>
                <w:p w14:paraId="209A09E4" w14:textId="77777777" w:rsidR="006F14B7" w:rsidRDefault="006F14B7">
                  <w:pPr>
                    <w:rPr>
                      <w:rStyle w:val="parentContainerCell"/>
                      <w:rFonts w:ascii="Century Gothic" w:eastAsia="Century Gothic" w:hAnsi="Century Gothic" w:cs="Century Gothic"/>
                      <w:color w:val="343434"/>
                      <w:sz w:val="22"/>
                      <w:szCs w:val="22"/>
                    </w:rPr>
                  </w:pPr>
                </w:p>
              </w:tc>
              <w:tc>
                <w:tcPr>
                  <w:tcW w:w="3060" w:type="dxa"/>
                  <w:tcMar>
                    <w:top w:w="0" w:type="dxa"/>
                    <w:left w:w="0" w:type="dxa"/>
                    <w:bottom w:w="0" w:type="dxa"/>
                    <w:right w:w="0" w:type="dxa"/>
                  </w:tcMar>
                  <w:hideMark/>
                </w:tcPr>
                <w:p w14:paraId="507A2A59" w14:textId="77777777" w:rsidR="006F14B7" w:rsidRDefault="00077071">
                  <w:pPr>
                    <w:pStyle w:val="divdocumentleft-boxsectionnth-child1sectiontitle"/>
                    <w:pBdr>
                      <w:bottom w:val="single" w:sz="8" w:space="3" w:color="D5D6D6"/>
                    </w:pBdr>
                    <w:spacing w:after="200" w:line="320" w:lineRule="exac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Contact</w:t>
                  </w:r>
                </w:p>
                <w:p w14:paraId="79B76CD9" w14:textId="77777777" w:rsidR="006F14B7" w:rsidRDefault="00077071">
                  <w:pPr>
                    <w:pStyle w:val="divdocumenttxtBold"/>
                    <w:spacing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 xml:space="preserve">Address </w:t>
                  </w:r>
                </w:p>
                <w:p w14:paraId="0CD7BCD8"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Phoenix,</w:t>
                  </w:r>
                  <w:r>
                    <w:rPr>
                      <w:rStyle w:val="divdocumentparentContainerleft-box"/>
                      <w:rFonts w:ascii="Century Gothic" w:eastAsia="Century Gothic" w:hAnsi="Century Gothic" w:cs="Century Gothic"/>
                      <w:color w:val="343434"/>
                      <w:sz w:val="22"/>
                      <w:szCs w:val="22"/>
                    </w:rPr>
                    <w:t xml:space="preserve"> </w:t>
                  </w:r>
                  <w:r>
                    <w:rPr>
                      <w:rStyle w:val="span"/>
                      <w:rFonts w:ascii="Century Gothic" w:eastAsia="Century Gothic" w:hAnsi="Century Gothic" w:cs="Century Gothic"/>
                      <w:color w:val="343434"/>
                      <w:sz w:val="22"/>
                      <w:szCs w:val="22"/>
                    </w:rPr>
                    <w:t>Arizona, 85015</w:t>
                  </w:r>
                </w:p>
                <w:p w14:paraId="4B744F42" w14:textId="77777777" w:rsidR="006F14B7" w:rsidRDefault="00077071">
                  <w:pPr>
                    <w:pStyle w:val="divdocumentmt5"/>
                    <w:spacing w:before="100" w:line="360" w:lineRule="atLeast"/>
                    <w:rPr>
                      <w:rStyle w:val="divdocumentparentContainerleft-box"/>
                      <w:rFonts w:ascii="Century Gothic" w:eastAsia="Century Gothic" w:hAnsi="Century Gothic" w:cs="Century Gothic"/>
                      <w:b/>
                      <w:bCs/>
                      <w:color w:val="343434"/>
                      <w:sz w:val="22"/>
                      <w:szCs w:val="22"/>
                    </w:rPr>
                  </w:pPr>
                  <w:r>
                    <w:rPr>
                      <w:rStyle w:val="divdocumentparentContainerleft-box"/>
                      <w:rFonts w:ascii="Century Gothic" w:eastAsia="Century Gothic" w:hAnsi="Century Gothic" w:cs="Century Gothic"/>
                      <w:b/>
                      <w:bCs/>
                      <w:color w:val="343434"/>
                      <w:sz w:val="22"/>
                      <w:szCs w:val="22"/>
                    </w:rPr>
                    <w:t xml:space="preserve">Phone </w:t>
                  </w:r>
                </w:p>
                <w:p w14:paraId="481177EF"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(712) 214-1996</w:t>
                  </w:r>
                </w:p>
                <w:p w14:paraId="6132E74F" w14:textId="77777777" w:rsidR="006F14B7" w:rsidRDefault="00077071">
                  <w:pPr>
                    <w:pStyle w:val="divdocumentmt5"/>
                    <w:spacing w:before="100" w:line="360" w:lineRule="atLeast"/>
                    <w:rPr>
                      <w:rStyle w:val="divdocumentparentContainerleft-box"/>
                      <w:rFonts w:ascii="Century Gothic" w:eastAsia="Century Gothic" w:hAnsi="Century Gothic" w:cs="Century Gothic"/>
                      <w:b/>
                      <w:bCs/>
                      <w:color w:val="343434"/>
                      <w:sz w:val="22"/>
                      <w:szCs w:val="22"/>
                    </w:rPr>
                  </w:pPr>
                  <w:r>
                    <w:rPr>
                      <w:rStyle w:val="divdocumentparentContainerleft-box"/>
                      <w:rFonts w:ascii="Century Gothic" w:eastAsia="Century Gothic" w:hAnsi="Century Gothic" w:cs="Century Gothic"/>
                      <w:b/>
                      <w:bCs/>
                      <w:color w:val="343434"/>
                      <w:sz w:val="22"/>
                      <w:szCs w:val="22"/>
                    </w:rPr>
                    <w:t xml:space="preserve">E-mail </w:t>
                  </w:r>
                </w:p>
                <w:p w14:paraId="78E0B995"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adiradh1998@gmail.com</w:t>
                  </w:r>
                </w:p>
                <w:p w14:paraId="603C7AF1" w14:textId="77777777" w:rsidR="006F14B7" w:rsidRDefault="00077071">
                  <w:pPr>
                    <w:pStyle w:val="divdocumenttxtBold"/>
                    <w:spacing w:before="100"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LinkedIn</w:t>
                  </w:r>
                </w:p>
                <w:p w14:paraId="0B456C76"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https://www.linkedin.com/in/adiradh1998/</w:t>
                  </w:r>
                </w:p>
                <w:p w14:paraId="015E967B" w14:textId="77777777" w:rsidR="006F14B7" w:rsidRDefault="00077071">
                  <w:pPr>
                    <w:pStyle w:val="divdocumenttxtBold"/>
                    <w:spacing w:before="100"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WWW</w:t>
                  </w:r>
                </w:p>
                <w:p w14:paraId="24BF9539"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https://adiradh.herokuapp.com</w:t>
                  </w:r>
                </w:p>
                <w:p w14:paraId="64CC6972" w14:textId="77777777" w:rsidR="006F14B7" w:rsidRDefault="00077071">
                  <w:pPr>
                    <w:pStyle w:val="divdocumenttxtBold"/>
                    <w:spacing w:before="100"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WWW</w:t>
                  </w:r>
                </w:p>
                <w:p w14:paraId="10F63988" w14:textId="77777777" w:rsidR="006F14B7" w:rsidRDefault="00077071">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https://github.com/AdiRadh</w:t>
                  </w:r>
                </w:p>
                <w:p w14:paraId="5109E2FB" w14:textId="77777777" w:rsidR="006F14B7" w:rsidRDefault="00077071">
                  <w:pPr>
                    <w:pStyle w:val="divdocumentleft-boxsectiontitle"/>
                    <w:pBdr>
                      <w:bottom w:val="single" w:sz="8" w:space="3" w:color="D5D6D6"/>
                    </w:pBdr>
                    <w:spacing w:before="4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Skills</w:t>
                  </w:r>
                </w:p>
                <w:tbl>
                  <w:tblPr>
                    <w:tblStyle w:val="divdocumentdivfirstparagraphTable"/>
                    <w:tblW w:w="5000" w:type="pct"/>
                    <w:tblCellSpacing w:w="0" w:type="dxa"/>
                    <w:tblLayout w:type="fixed"/>
                    <w:tblCellMar>
                      <w:left w:w="0" w:type="dxa"/>
                      <w:right w:w="0" w:type="dxa"/>
                    </w:tblCellMar>
                    <w:tblLook w:val="05E0" w:firstRow="1" w:lastRow="1" w:firstColumn="1" w:lastColumn="1" w:noHBand="0" w:noVBand="1"/>
                  </w:tblPr>
                  <w:tblGrid>
                    <w:gridCol w:w="3060"/>
                  </w:tblGrid>
                  <w:tr w:rsidR="006F14B7" w14:paraId="08527AB2" w14:textId="77777777">
                    <w:trPr>
                      <w:tblCellSpacing w:w="0" w:type="dxa"/>
                    </w:trPr>
                    <w:tc>
                      <w:tcPr>
                        <w:tcW w:w="5000" w:type="pct"/>
                        <w:tcMar>
                          <w:top w:w="0" w:type="dxa"/>
                          <w:left w:w="0" w:type="dxa"/>
                          <w:bottom w:w="0" w:type="dxa"/>
                          <w:right w:w="0" w:type="dxa"/>
                        </w:tcMar>
                        <w:hideMark/>
                      </w:tcPr>
                      <w:p w14:paraId="0355A974" w14:textId="77777777" w:rsidR="006F14B7" w:rsidRDefault="00077071">
                        <w:pPr>
                          <w:pStyle w:val="documentcol-60nth-last-child1ratvtextp"/>
                          <w:spacing w:before="200" w:after="400" w:line="360" w:lineRule="atLeast"/>
                          <w:ind w:left="100"/>
                          <w:rPr>
                            <w:rStyle w:val="documentcol-60nth-last-child1"/>
                            <w:rFonts w:ascii="Century Gothic" w:eastAsia="Century Gothic" w:hAnsi="Century Gothic" w:cs="Century Gothic"/>
                            <w:color w:val="343434"/>
                            <w:sz w:val="22"/>
                            <w:szCs w:val="22"/>
                          </w:rPr>
                        </w:pPr>
                        <w:r>
                          <w:rPr>
                            <w:rStyle w:val="documentcol-60nth-last-child1"/>
                            <w:rFonts w:ascii="Century Gothic" w:eastAsia="Century Gothic" w:hAnsi="Century Gothic" w:cs="Century Gothic"/>
                            <w:color w:val="343434"/>
                            <w:sz w:val="22"/>
                            <w:szCs w:val="22"/>
                          </w:rPr>
                          <w:lastRenderedPageBreak/>
                          <w:t>Product development</w:t>
                        </w:r>
                      </w:p>
                    </w:tc>
                  </w:tr>
                </w:tbl>
                <w:p w14:paraId="5F39B0F0"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460D310" w14:textId="77777777">
                    <w:trPr>
                      <w:tblCellSpacing w:w="0" w:type="dxa"/>
                    </w:trPr>
                    <w:tc>
                      <w:tcPr>
                        <w:tcW w:w="1530" w:type="dxa"/>
                        <w:tcMar>
                          <w:top w:w="0" w:type="dxa"/>
                          <w:left w:w="0" w:type="dxa"/>
                          <w:bottom w:w="0" w:type="dxa"/>
                          <w:right w:w="0" w:type="dxa"/>
                        </w:tcMar>
                        <w:hideMark/>
                      </w:tcPr>
                      <w:p w14:paraId="4345E2D2"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Web Security</w:t>
                        </w:r>
                      </w:p>
                    </w:tc>
                    <w:tc>
                      <w:tcPr>
                        <w:tcW w:w="1530" w:type="dxa"/>
                        <w:tcMar>
                          <w:top w:w="0" w:type="dxa"/>
                          <w:left w:w="0" w:type="dxa"/>
                          <w:bottom w:w="0" w:type="dxa"/>
                          <w:right w:w="0" w:type="dxa"/>
                        </w:tcMar>
                        <w:hideMark/>
                      </w:tcPr>
                      <w:p w14:paraId="6B1B60E3"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50D3B7B" wp14:editId="77AFC7C7">
                              <wp:extent cx="684450" cy="113906"/>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4907"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618DC42F"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CAA1797" w14:textId="77777777">
                    <w:trPr>
                      <w:tblCellSpacing w:w="0" w:type="dxa"/>
                    </w:trPr>
                    <w:tc>
                      <w:tcPr>
                        <w:tcW w:w="1530" w:type="dxa"/>
                        <w:tcMar>
                          <w:top w:w="0" w:type="dxa"/>
                          <w:left w:w="0" w:type="dxa"/>
                          <w:bottom w:w="0" w:type="dxa"/>
                          <w:right w:w="0" w:type="dxa"/>
                        </w:tcMar>
                        <w:hideMark/>
                      </w:tcPr>
                      <w:p w14:paraId="16AC21D5"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Web-Based Software Engineering</w:t>
                        </w:r>
                      </w:p>
                    </w:tc>
                    <w:tc>
                      <w:tcPr>
                        <w:tcW w:w="1530" w:type="dxa"/>
                        <w:tcMar>
                          <w:top w:w="0" w:type="dxa"/>
                          <w:left w:w="0" w:type="dxa"/>
                          <w:bottom w:w="0" w:type="dxa"/>
                          <w:right w:w="0" w:type="dxa"/>
                        </w:tcMar>
                        <w:hideMark/>
                      </w:tcPr>
                      <w:p w14:paraId="649AAB4A"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2D90254A" wp14:editId="0DF35570">
                              <wp:extent cx="684450" cy="113906"/>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6331" name=""/>
                                      <pic:cNvPicPr>
                                        <a:picLocks noChangeAspect="1"/>
                                      </pic:cNvPicPr>
                                    </pic:nvPicPr>
                                    <pic:blipFill>
                                      <a:blip r:embed="rId6"/>
                                      <a:stretch>
                                        <a:fillRect/>
                                      </a:stretch>
                                    </pic:blipFill>
                                    <pic:spPr>
                                      <a:xfrm>
                                        <a:off x="0" y="0"/>
                                        <a:ext cx="684450" cy="113906"/>
                                      </a:xfrm>
                                      <a:prstGeom prst="rect">
                                        <a:avLst/>
                                      </a:prstGeom>
                                    </pic:spPr>
                                  </pic:pic>
                                </a:graphicData>
                              </a:graphic>
                            </wp:inline>
                          </w:drawing>
                        </w:r>
                      </w:p>
                    </w:tc>
                  </w:tr>
                </w:tbl>
                <w:p w14:paraId="4457D04D"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5716E98D" w14:textId="77777777">
                    <w:trPr>
                      <w:tblCellSpacing w:w="0" w:type="dxa"/>
                    </w:trPr>
                    <w:tc>
                      <w:tcPr>
                        <w:tcW w:w="1530" w:type="dxa"/>
                        <w:tcMar>
                          <w:top w:w="0" w:type="dxa"/>
                          <w:left w:w="0" w:type="dxa"/>
                          <w:bottom w:w="0" w:type="dxa"/>
                          <w:right w:w="0" w:type="dxa"/>
                        </w:tcMar>
                        <w:hideMark/>
                      </w:tcPr>
                      <w:p w14:paraId="77DEE8A5"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Virtualization Technologies</w:t>
                        </w:r>
                      </w:p>
                    </w:tc>
                    <w:tc>
                      <w:tcPr>
                        <w:tcW w:w="1530" w:type="dxa"/>
                        <w:tcMar>
                          <w:top w:w="0" w:type="dxa"/>
                          <w:left w:w="0" w:type="dxa"/>
                          <w:bottom w:w="0" w:type="dxa"/>
                          <w:right w:w="0" w:type="dxa"/>
                        </w:tcMar>
                        <w:hideMark/>
                      </w:tcPr>
                      <w:p w14:paraId="3D8FF781"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4B215D17" wp14:editId="59FD060F">
                              <wp:extent cx="684450" cy="113906"/>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3067"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250AB053"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554ED7E9" w14:textId="77777777">
                    <w:trPr>
                      <w:tblCellSpacing w:w="0" w:type="dxa"/>
                    </w:trPr>
                    <w:tc>
                      <w:tcPr>
                        <w:tcW w:w="1530" w:type="dxa"/>
                        <w:tcMar>
                          <w:top w:w="0" w:type="dxa"/>
                          <w:left w:w="0" w:type="dxa"/>
                          <w:bottom w:w="0" w:type="dxa"/>
                          <w:right w:w="0" w:type="dxa"/>
                        </w:tcMar>
                        <w:hideMark/>
                      </w:tcPr>
                      <w:p w14:paraId="261B1B6C"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Unit Testing</w:t>
                        </w:r>
                      </w:p>
                    </w:tc>
                    <w:tc>
                      <w:tcPr>
                        <w:tcW w:w="1530" w:type="dxa"/>
                        <w:tcMar>
                          <w:top w:w="0" w:type="dxa"/>
                          <w:left w:w="0" w:type="dxa"/>
                          <w:bottom w:w="0" w:type="dxa"/>
                          <w:right w:w="0" w:type="dxa"/>
                        </w:tcMar>
                        <w:hideMark/>
                      </w:tcPr>
                      <w:p w14:paraId="78F7CBB5"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ADE4AF5" wp14:editId="1CEE8D38">
                              <wp:extent cx="684450" cy="113906"/>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8458"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CBDFAE8"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6CA233C" w14:textId="77777777">
                    <w:trPr>
                      <w:tblCellSpacing w:w="0" w:type="dxa"/>
                    </w:trPr>
                    <w:tc>
                      <w:tcPr>
                        <w:tcW w:w="1530" w:type="dxa"/>
                        <w:tcMar>
                          <w:top w:w="0" w:type="dxa"/>
                          <w:left w:w="0" w:type="dxa"/>
                          <w:bottom w:w="0" w:type="dxa"/>
                          <w:right w:w="0" w:type="dxa"/>
                        </w:tcMar>
                        <w:hideMark/>
                      </w:tcPr>
                      <w:p w14:paraId="2F4F7A63"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Web Design</w:t>
                        </w:r>
                      </w:p>
                    </w:tc>
                    <w:tc>
                      <w:tcPr>
                        <w:tcW w:w="1530" w:type="dxa"/>
                        <w:tcMar>
                          <w:top w:w="0" w:type="dxa"/>
                          <w:left w:w="0" w:type="dxa"/>
                          <w:bottom w:w="0" w:type="dxa"/>
                          <w:right w:w="0" w:type="dxa"/>
                        </w:tcMar>
                        <w:hideMark/>
                      </w:tcPr>
                      <w:p w14:paraId="1716F538"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06AC6C9F" wp14:editId="1FCFC9FC">
                              <wp:extent cx="684450" cy="113906"/>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0657"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73B68FFB"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7E4006F" w14:textId="77777777">
                    <w:trPr>
                      <w:tblCellSpacing w:w="0" w:type="dxa"/>
                    </w:trPr>
                    <w:tc>
                      <w:tcPr>
                        <w:tcW w:w="1530" w:type="dxa"/>
                        <w:tcMar>
                          <w:top w:w="0" w:type="dxa"/>
                          <w:left w:w="0" w:type="dxa"/>
                          <w:bottom w:w="0" w:type="dxa"/>
                          <w:right w:w="0" w:type="dxa"/>
                        </w:tcMar>
                        <w:hideMark/>
                      </w:tcPr>
                      <w:p w14:paraId="3DBE928F"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Software Integration</w:t>
                        </w:r>
                      </w:p>
                    </w:tc>
                    <w:tc>
                      <w:tcPr>
                        <w:tcW w:w="1530" w:type="dxa"/>
                        <w:tcMar>
                          <w:top w:w="0" w:type="dxa"/>
                          <w:left w:w="0" w:type="dxa"/>
                          <w:bottom w:w="0" w:type="dxa"/>
                          <w:right w:w="0" w:type="dxa"/>
                        </w:tcMar>
                        <w:hideMark/>
                      </w:tcPr>
                      <w:p w14:paraId="530953E3"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01848132" wp14:editId="535D1AED">
                              <wp:extent cx="684450" cy="113906"/>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6062"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70F17B69"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1885677" w14:textId="77777777">
                    <w:trPr>
                      <w:tblCellSpacing w:w="0" w:type="dxa"/>
                    </w:trPr>
                    <w:tc>
                      <w:tcPr>
                        <w:tcW w:w="1530" w:type="dxa"/>
                        <w:tcMar>
                          <w:top w:w="0" w:type="dxa"/>
                          <w:left w:w="0" w:type="dxa"/>
                          <w:bottom w:w="0" w:type="dxa"/>
                          <w:right w:w="0" w:type="dxa"/>
                        </w:tcMar>
                        <w:hideMark/>
                      </w:tcPr>
                      <w:p w14:paraId="7B186A38"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Software Development Lifecycle</w:t>
                        </w:r>
                      </w:p>
                    </w:tc>
                    <w:tc>
                      <w:tcPr>
                        <w:tcW w:w="1530" w:type="dxa"/>
                        <w:tcMar>
                          <w:top w:w="0" w:type="dxa"/>
                          <w:left w:w="0" w:type="dxa"/>
                          <w:bottom w:w="0" w:type="dxa"/>
                          <w:right w:w="0" w:type="dxa"/>
                        </w:tcMar>
                        <w:hideMark/>
                      </w:tcPr>
                      <w:p w14:paraId="72AFE8F1"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5DEE60B" wp14:editId="432C012C">
                              <wp:extent cx="684450" cy="113906"/>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1617"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66A093E"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0D60B945" w14:textId="77777777">
                    <w:trPr>
                      <w:tblCellSpacing w:w="0" w:type="dxa"/>
                    </w:trPr>
                    <w:tc>
                      <w:tcPr>
                        <w:tcW w:w="1530" w:type="dxa"/>
                        <w:tcMar>
                          <w:top w:w="0" w:type="dxa"/>
                          <w:left w:w="0" w:type="dxa"/>
                          <w:bottom w:w="0" w:type="dxa"/>
                          <w:right w:w="0" w:type="dxa"/>
                        </w:tcMar>
                        <w:hideMark/>
                      </w:tcPr>
                      <w:p w14:paraId="6CF16C95"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Program Testing Software</w:t>
                        </w:r>
                      </w:p>
                    </w:tc>
                    <w:tc>
                      <w:tcPr>
                        <w:tcW w:w="1530" w:type="dxa"/>
                        <w:tcMar>
                          <w:top w:w="0" w:type="dxa"/>
                          <w:left w:w="0" w:type="dxa"/>
                          <w:bottom w:w="0" w:type="dxa"/>
                          <w:right w:w="0" w:type="dxa"/>
                        </w:tcMar>
                        <w:hideMark/>
                      </w:tcPr>
                      <w:p w14:paraId="04DF80E6"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0A35D246" wp14:editId="4DD08060">
                              <wp:extent cx="684450" cy="113906"/>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636"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52B04B01"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01700058" w14:textId="77777777">
                    <w:trPr>
                      <w:tblCellSpacing w:w="0" w:type="dxa"/>
                    </w:trPr>
                    <w:tc>
                      <w:tcPr>
                        <w:tcW w:w="1530" w:type="dxa"/>
                        <w:tcMar>
                          <w:top w:w="0" w:type="dxa"/>
                          <w:left w:w="0" w:type="dxa"/>
                          <w:bottom w:w="0" w:type="dxa"/>
                          <w:right w:w="0" w:type="dxa"/>
                        </w:tcMar>
                        <w:hideMark/>
                      </w:tcPr>
                      <w:p w14:paraId="503A5561" w14:textId="77777777" w:rsidR="006F14B7" w:rsidRDefault="00077071">
                        <w:pPr>
                          <w:pStyle w:val="divdocumentpaddedline"/>
                          <w:spacing w:line="360" w:lineRule="atLeast"/>
                          <w:rPr>
                            <w:rStyle w:val="documentcol-60"/>
                            <w:rFonts w:ascii="Century Gothic" w:eastAsia="Century Gothic" w:hAnsi="Century Gothic" w:cs="Century Gothic"/>
                            <w:color w:val="343434"/>
                            <w:sz w:val="22"/>
                            <w:szCs w:val="22"/>
                          </w:rPr>
                        </w:pPr>
                        <w:r>
                          <w:rPr>
                            <w:rStyle w:val="documentratvtextp"/>
                            <w:rFonts w:ascii="Century Gothic" w:eastAsia="Century Gothic" w:hAnsi="Century Gothic" w:cs="Century Gothic"/>
                            <w:color w:val="343434"/>
                            <w:sz w:val="22"/>
                            <w:szCs w:val="22"/>
                          </w:rPr>
                          <w:t>Operational Analysis</w:t>
                        </w:r>
                      </w:p>
                    </w:tc>
                    <w:tc>
                      <w:tcPr>
                        <w:tcW w:w="1530" w:type="dxa"/>
                        <w:tcMar>
                          <w:top w:w="0" w:type="dxa"/>
                          <w:left w:w="0" w:type="dxa"/>
                          <w:bottom w:w="0" w:type="dxa"/>
                          <w:right w:w="0" w:type="dxa"/>
                        </w:tcMar>
                        <w:hideMark/>
                      </w:tcPr>
                      <w:p w14:paraId="68EA5948"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2D9BE83" wp14:editId="066E870D">
                              <wp:extent cx="684450" cy="113906"/>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8219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0C9D3A3" w14:textId="77777777" w:rsidR="006F14B7" w:rsidRDefault="00077071">
                  <w:pPr>
                    <w:pStyle w:val="divdocumentleft-boxsectiontitle"/>
                    <w:pBdr>
                      <w:bottom w:val="single" w:sz="8" w:space="3" w:color="D5D6D6"/>
                    </w:pBdr>
                    <w:spacing w:before="400" w:after="2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Software</w:t>
                  </w: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C976E41" w14:textId="77777777">
                    <w:trPr>
                      <w:tblCellSpacing w:w="0" w:type="dxa"/>
                    </w:trPr>
                    <w:tc>
                      <w:tcPr>
                        <w:tcW w:w="1530" w:type="dxa"/>
                        <w:tcMar>
                          <w:top w:w="0" w:type="dxa"/>
                          <w:left w:w="0" w:type="dxa"/>
                          <w:bottom w:w="0" w:type="dxa"/>
                          <w:right w:w="0" w:type="dxa"/>
                        </w:tcMar>
                        <w:hideMark/>
                      </w:tcPr>
                      <w:p w14:paraId="19C8D961"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.NET / .NET Core</w:t>
                        </w:r>
                      </w:p>
                    </w:tc>
                    <w:tc>
                      <w:tcPr>
                        <w:tcW w:w="1530" w:type="dxa"/>
                        <w:tcMar>
                          <w:top w:w="0" w:type="dxa"/>
                          <w:left w:w="0" w:type="dxa"/>
                          <w:bottom w:w="0" w:type="dxa"/>
                          <w:right w:w="0" w:type="dxa"/>
                        </w:tcMar>
                        <w:hideMark/>
                      </w:tcPr>
                      <w:p w14:paraId="49480FEA"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93FC0EF" wp14:editId="7DD9680A">
                              <wp:extent cx="684450" cy="113906"/>
                              <wp:effectExtent l="0" t="0" r="0" b="0"/>
                              <wp:docPr id="100012" name="Picture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59774" name=""/>
                                      <pic:cNvPicPr>
                                        <a:picLocks noChangeAspect="1"/>
                                      </pic:cNvPicPr>
                                    </pic:nvPicPr>
                                    <pic:blipFill>
                                      <a:blip r:embed="rId6"/>
                                      <a:stretch>
                                        <a:fillRect/>
                                      </a:stretch>
                                    </pic:blipFill>
                                    <pic:spPr>
                                      <a:xfrm>
                                        <a:off x="0" y="0"/>
                                        <a:ext cx="684450" cy="113906"/>
                                      </a:xfrm>
                                      <a:prstGeom prst="rect">
                                        <a:avLst/>
                                      </a:prstGeom>
                                    </pic:spPr>
                                  </pic:pic>
                                </a:graphicData>
                              </a:graphic>
                            </wp:inline>
                          </w:drawing>
                        </w:r>
                      </w:p>
                    </w:tc>
                  </w:tr>
                </w:tbl>
                <w:p w14:paraId="086DA32F"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4828E38F" w14:textId="77777777">
                    <w:trPr>
                      <w:tblCellSpacing w:w="0" w:type="dxa"/>
                    </w:trPr>
                    <w:tc>
                      <w:tcPr>
                        <w:tcW w:w="1530" w:type="dxa"/>
                        <w:tcMar>
                          <w:top w:w="0" w:type="dxa"/>
                          <w:left w:w="0" w:type="dxa"/>
                          <w:bottom w:w="0" w:type="dxa"/>
                          <w:right w:w="0" w:type="dxa"/>
                        </w:tcMar>
                        <w:hideMark/>
                      </w:tcPr>
                      <w:p w14:paraId="711A0761"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Django</w:t>
                        </w:r>
                      </w:p>
                    </w:tc>
                    <w:tc>
                      <w:tcPr>
                        <w:tcW w:w="1530" w:type="dxa"/>
                        <w:tcMar>
                          <w:top w:w="0" w:type="dxa"/>
                          <w:left w:w="0" w:type="dxa"/>
                          <w:bottom w:w="0" w:type="dxa"/>
                          <w:right w:w="0" w:type="dxa"/>
                        </w:tcMar>
                        <w:hideMark/>
                      </w:tcPr>
                      <w:p w14:paraId="0E9A151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87931F5" wp14:editId="7C7E5440">
                              <wp:extent cx="684450" cy="113906"/>
                              <wp:effectExtent l="0" t="0" r="0" b="0"/>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1261"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63AEBF9C"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A6A37C7" w14:textId="77777777" w:rsidTr="00D96D02">
                    <w:trPr>
                      <w:tblCellSpacing w:w="0" w:type="dxa"/>
                    </w:trPr>
                    <w:tc>
                      <w:tcPr>
                        <w:tcW w:w="1530" w:type="dxa"/>
                        <w:tcMar>
                          <w:top w:w="0" w:type="dxa"/>
                          <w:left w:w="0" w:type="dxa"/>
                          <w:bottom w:w="0" w:type="dxa"/>
                          <w:right w:w="0" w:type="dxa"/>
                        </w:tcMar>
                      </w:tcPr>
                      <w:p w14:paraId="41F9BBA2" w14:textId="36D0B8F3" w:rsidR="006F14B7" w:rsidRDefault="006F14B7">
                        <w:pPr>
                          <w:pStyle w:val="documentcol-containerany"/>
                          <w:spacing w:line="360" w:lineRule="atLeast"/>
                          <w:rPr>
                            <w:rStyle w:val="documentcol-60"/>
                            <w:rFonts w:ascii="Century Gothic" w:eastAsia="Century Gothic" w:hAnsi="Century Gothic" w:cs="Century Gothic"/>
                            <w:color w:val="343434"/>
                          </w:rPr>
                        </w:pPr>
                      </w:p>
                    </w:tc>
                    <w:tc>
                      <w:tcPr>
                        <w:tcW w:w="1530" w:type="dxa"/>
                        <w:tcMar>
                          <w:top w:w="0" w:type="dxa"/>
                          <w:left w:w="0" w:type="dxa"/>
                          <w:bottom w:w="0" w:type="dxa"/>
                          <w:right w:w="0" w:type="dxa"/>
                        </w:tcMar>
                      </w:tcPr>
                      <w:p w14:paraId="24A00846" w14:textId="2BA367C5" w:rsidR="006F14B7" w:rsidRDefault="006F14B7">
                        <w:pPr>
                          <w:pStyle w:val="documentcol-containerany"/>
                          <w:spacing w:line="320" w:lineRule="atLeast"/>
                          <w:jc w:val="right"/>
                          <w:rPr>
                            <w:rStyle w:val="documentcol-40"/>
                            <w:rFonts w:ascii="Century Gothic" w:eastAsia="Century Gothic" w:hAnsi="Century Gothic" w:cs="Century Gothic"/>
                            <w:color w:val="343434"/>
                          </w:rPr>
                        </w:pPr>
                      </w:p>
                    </w:tc>
                  </w:tr>
                </w:tbl>
                <w:p w14:paraId="47EA98AC"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CD29821" w14:textId="77777777">
                    <w:trPr>
                      <w:tblCellSpacing w:w="0" w:type="dxa"/>
                    </w:trPr>
                    <w:tc>
                      <w:tcPr>
                        <w:tcW w:w="1530" w:type="dxa"/>
                        <w:tcMar>
                          <w:top w:w="0" w:type="dxa"/>
                          <w:left w:w="0" w:type="dxa"/>
                          <w:bottom w:w="0" w:type="dxa"/>
                          <w:right w:w="0" w:type="dxa"/>
                        </w:tcMar>
                        <w:hideMark/>
                      </w:tcPr>
                      <w:p w14:paraId="0DEFCDFD"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React</w:t>
                        </w:r>
                      </w:p>
                    </w:tc>
                    <w:tc>
                      <w:tcPr>
                        <w:tcW w:w="1530" w:type="dxa"/>
                        <w:tcMar>
                          <w:top w:w="0" w:type="dxa"/>
                          <w:left w:w="0" w:type="dxa"/>
                          <w:bottom w:w="0" w:type="dxa"/>
                          <w:right w:w="0" w:type="dxa"/>
                        </w:tcMar>
                        <w:hideMark/>
                      </w:tcPr>
                      <w:p w14:paraId="43BE0BAC"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0DB769B" wp14:editId="0E61F8BF">
                              <wp:extent cx="684450" cy="113906"/>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94443"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6623113D"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727ED6D1" w14:textId="77777777">
                    <w:trPr>
                      <w:tblCellSpacing w:w="0" w:type="dxa"/>
                    </w:trPr>
                    <w:tc>
                      <w:tcPr>
                        <w:tcW w:w="1530" w:type="dxa"/>
                        <w:tcMar>
                          <w:top w:w="0" w:type="dxa"/>
                          <w:left w:w="0" w:type="dxa"/>
                          <w:bottom w:w="0" w:type="dxa"/>
                          <w:right w:w="0" w:type="dxa"/>
                        </w:tcMar>
                        <w:hideMark/>
                      </w:tcPr>
                      <w:p w14:paraId="6A5936B0"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Angular</w:t>
                        </w:r>
                      </w:p>
                    </w:tc>
                    <w:tc>
                      <w:tcPr>
                        <w:tcW w:w="1530" w:type="dxa"/>
                        <w:tcMar>
                          <w:top w:w="0" w:type="dxa"/>
                          <w:left w:w="0" w:type="dxa"/>
                          <w:bottom w:w="0" w:type="dxa"/>
                          <w:right w:w="0" w:type="dxa"/>
                        </w:tcMar>
                        <w:hideMark/>
                      </w:tcPr>
                      <w:p w14:paraId="7B93DC7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F906218" wp14:editId="41102117">
                              <wp:extent cx="684450" cy="113906"/>
                              <wp:effectExtent l="0" t="0" r="0" b="0"/>
                              <wp:docPr id="100016" name="Picture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0758"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0703F24F"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4AB00D6F" w14:textId="77777777">
                    <w:trPr>
                      <w:tblCellSpacing w:w="0" w:type="dxa"/>
                    </w:trPr>
                    <w:tc>
                      <w:tcPr>
                        <w:tcW w:w="1530" w:type="dxa"/>
                        <w:tcMar>
                          <w:top w:w="0" w:type="dxa"/>
                          <w:left w:w="0" w:type="dxa"/>
                          <w:bottom w:w="0" w:type="dxa"/>
                          <w:right w:w="0" w:type="dxa"/>
                        </w:tcMar>
                        <w:hideMark/>
                      </w:tcPr>
                      <w:p w14:paraId="3D738735"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Ethereum</w:t>
                        </w:r>
                      </w:p>
                    </w:tc>
                    <w:tc>
                      <w:tcPr>
                        <w:tcW w:w="1530" w:type="dxa"/>
                        <w:tcMar>
                          <w:top w:w="0" w:type="dxa"/>
                          <w:left w:w="0" w:type="dxa"/>
                          <w:bottom w:w="0" w:type="dxa"/>
                          <w:right w:w="0" w:type="dxa"/>
                        </w:tcMar>
                        <w:hideMark/>
                      </w:tcPr>
                      <w:p w14:paraId="1416D32C"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22D23830" wp14:editId="75C25231">
                              <wp:extent cx="684450" cy="113906"/>
                              <wp:effectExtent l="0" t="0" r="0" b="0"/>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79698"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5F003BFB"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507597DF" w14:textId="77777777">
                    <w:trPr>
                      <w:tblCellSpacing w:w="0" w:type="dxa"/>
                    </w:trPr>
                    <w:tc>
                      <w:tcPr>
                        <w:tcW w:w="1530" w:type="dxa"/>
                        <w:tcMar>
                          <w:top w:w="0" w:type="dxa"/>
                          <w:left w:w="0" w:type="dxa"/>
                          <w:bottom w:w="0" w:type="dxa"/>
                          <w:right w:w="0" w:type="dxa"/>
                        </w:tcMar>
                        <w:hideMark/>
                      </w:tcPr>
                      <w:p w14:paraId="2709F22A"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Node</w:t>
                        </w:r>
                      </w:p>
                    </w:tc>
                    <w:tc>
                      <w:tcPr>
                        <w:tcW w:w="1530" w:type="dxa"/>
                        <w:tcMar>
                          <w:top w:w="0" w:type="dxa"/>
                          <w:left w:w="0" w:type="dxa"/>
                          <w:bottom w:w="0" w:type="dxa"/>
                          <w:right w:w="0" w:type="dxa"/>
                        </w:tcMar>
                        <w:hideMark/>
                      </w:tcPr>
                      <w:p w14:paraId="439BF0E7"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AD809F4" wp14:editId="0D029BB4">
                              <wp:extent cx="684450" cy="113906"/>
                              <wp:effectExtent l="0" t="0" r="0" b="0"/>
                              <wp:docPr id="100018" name="Picture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57737"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A502A91"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32EEF7DB" w14:textId="77777777">
                    <w:trPr>
                      <w:tblCellSpacing w:w="0" w:type="dxa"/>
                    </w:trPr>
                    <w:tc>
                      <w:tcPr>
                        <w:tcW w:w="1530" w:type="dxa"/>
                        <w:tcMar>
                          <w:top w:w="0" w:type="dxa"/>
                          <w:left w:w="0" w:type="dxa"/>
                          <w:bottom w:w="0" w:type="dxa"/>
                          <w:right w:w="0" w:type="dxa"/>
                        </w:tcMar>
                        <w:hideMark/>
                      </w:tcPr>
                      <w:p w14:paraId="007DCD61"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SQL Server / MySQL</w:t>
                        </w:r>
                      </w:p>
                    </w:tc>
                    <w:tc>
                      <w:tcPr>
                        <w:tcW w:w="1530" w:type="dxa"/>
                        <w:tcMar>
                          <w:top w:w="0" w:type="dxa"/>
                          <w:left w:w="0" w:type="dxa"/>
                          <w:bottom w:w="0" w:type="dxa"/>
                          <w:right w:w="0" w:type="dxa"/>
                        </w:tcMar>
                        <w:hideMark/>
                      </w:tcPr>
                      <w:p w14:paraId="753CA766"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81BF580" wp14:editId="23A5F051">
                              <wp:extent cx="684450" cy="113906"/>
                              <wp:effectExtent l="0" t="0" r="0" b="0"/>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9592"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14A75F0F"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704D37CB" w14:textId="77777777">
                    <w:trPr>
                      <w:tblCellSpacing w:w="0" w:type="dxa"/>
                    </w:trPr>
                    <w:tc>
                      <w:tcPr>
                        <w:tcW w:w="1530" w:type="dxa"/>
                        <w:tcMar>
                          <w:top w:w="0" w:type="dxa"/>
                          <w:left w:w="0" w:type="dxa"/>
                          <w:bottom w:w="0" w:type="dxa"/>
                          <w:right w:w="0" w:type="dxa"/>
                        </w:tcMar>
                        <w:hideMark/>
                      </w:tcPr>
                      <w:p w14:paraId="73F67566"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ASP.NET MVC / ASP.NET Core</w:t>
                        </w:r>
                      </w:p>
                    </w:tc>
                    <w:tc>
                      <w:tcPr>
                        <w:tcW w:w="1530" w:type="dxa"/>
                        <w:tcMar>
                          <w:top w:w="0" w:type="dxa"/>
                          <w:left w:w="0" w:type="dxa"/>
                          <w:bottom w:w="0" w:type="dxa"/>
                          <w:right w:w="0" w:type="dxa"/>
                        </w:tcMar>
                        <w:hideMark/>
                      </w:tcPr>
                      <w:p w14:paraId="5102B7AD"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0010B79" wp14:editId="3321F5B4">
                              <wp:extent cx="684450" cy="113906"/>
                              <wp:effectExtent l="0" t="0" r="0" b="0"/>
                              <wp:docPr id="100020" name="Picture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8353"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5D625FAE"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4728675" w14:textId="77777777">
                    <w:trPr>
                      <w:tblCellSpacing w:w="0" w:type="dxa"/>
                    </w:trPr>
                    <w:tc>
                      <w:tcPr>
                        <w:tcW w:w="1530" w:type="dxa"/>
                        <w:tcMar>
                          <w:top w:w="0" w:type="dxa"/>
                          <w:left w:w="0" w:type="dxa"/>
                          <w:bottom w:w="0" w:type="dxa"/>
                          <w:right w:w="0" w:type="dxa"/>
                        </w:tcMar>
                        <w:hideMark/>
                      </w:tcPr>
                      <w:p w14:paraId="21FD76A5"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Azure Cloud</w:t>
                        </w:r>
                      </w:p>
                    </w:tc>
                    <w:tc>
                      <w:tcPr>
                        <w:tcW w:w="1530" w:type="dxa"/>
                        <w:tcMar>
                          <w:top w:w="0" w:type="dxa"/>
                          <w:left w:w="0" w:type="dxa"/>
                          <w:bottom w:w="0" w:type="dxa"/>
                          <w:right w:w="0" w:type="dxa"/>
                        </w:tcMar>
                        <w:hideMark/>
                      </w:tcPr>
                      <w:p w14:paraId="13BD6904"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8DBBE93" wp14:editId="612AF27B">
                              <wp:extent cx="684450" cy="113906"/>
                              <wp:effectExtent l="0" t="0" r="0" b="0"/>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37693"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189D25B3"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4A80971B" w14:textId="77777777">
                    <w:trPr>
                      <w:tblCellSpacing w:w="0" w:type="dxa"/>
                    </w:trPr>
                    <w:tc>
                      <w:tcPr>
                        <w:tcW w:w="1530" w:type="dxa"/>
                        <w:tcMar>
                          <w:top w:w="0" w:type="dxa"/>
                          <w:left w:w="0" w:type="dxa"/>
                          <w:bottom w:w="0" w:type="dxa"/>
                          <w:right w:w="0" w:type="dxa"/>
                        </w:tcMar>
                        <w:hideMark/>
                      </w:tcPr>
                      <w:p w14:paraId="5FBC0CC8"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 xml:space="preserve">Azure </w:t>
                        </w:r>
                        <w:proofErr w:type="spellStart"/>
                        <w:r>
                          <w:rPr>
                            <w:rStyle w:val="documentratvtextp"/>
                            <w:rFonts w:ascii="Century Gothic" w:eastAsia="Century Gothic" w:hAnsi="Century Gothic" w:cs="Century Gothic"/>
                            <w:color w:val="343434"/>
                          </w:rPr>
                          <w:t>Devops</w:t>
                        </w:r>
                        <w:proofErr w:type="spellEnd"/>
                      </w:p>
                    </w:tc>
                    <w:tc>
                      <w:tcPr>
                        <w:tcW w:w="1530" w:type="dxa"/>
                        <w:tcMar>
                          <w:top w:w="0" w:type="dxa"/>
                          <w:left w:w="0" w:type="dxa"/>
                          <w:bottom w:w="0" w:type="dxa"/>
                          <w:right w:w="0" w:type="dxa"/>
                        </w:tcMar>
                        <w:hideMark/>
                      </w:tcPr>
                      <w:p w14:paraId="4C433CC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47A533CC" wp14:editId="27C0EE28">
                              <wp:extent cx="684450" cy="113906"/>
                              <wp:effectExtent l="0" t="0" r="0" b="0"/>
                              <wp:docPr id="100022" name="Picture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6974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231D2B5"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B512FB6" w14:textId="77777777">
                    <w:trPr>
                      <w:tblCellSpacing w:w="0" w:type="dxa"/>
                    </w:trPr>
                    <w:tc>
                      <w:tcPr>
                        <w:tcW w:w="1530" w:type="dxa"/>
                        <w:tcMar>
                          <w:top w:w="0" w:type="dxa"/>
                          <w:left w:w="0" w:type="dxa"/>
                          <w:bottom w:w="0" w:type="dxa"/>
                          <w:right w:w="0" w:type="dxa"/>
                        </w:tcMar>
                        <w:hideMark/>
                      </w:tcPr>
                      <w:p w14:paraId="0C6D32D0"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AWS</w:t>
                        </w:r>
                      </w:p>
                    </w:tc>
                    <w:tc>
                      <w:tcPr>
                        <w:tcW w:w="1530" w:type="dxa"/>
                        <w:tcMar>
                          <w:top w:w="0" w:type="dxa"/>
                          <w:left w:w="0" w:type="dxa"/>
                          <w:bottom w:w="0" w:type="dxa"/>
                          <w:right w:w="0" w:type="dxa"/>
                        </w:tcMar>
                        <w:hideMark/>
                      </w:tcPr>
                      <w:p w14:paraId="54430CDC"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2F7D2E3A" wp14:editId="70633BA9">
                              <wp:extent cx="684450" cy="113906"/>
                              <wp:effectExtent l="0" t="0" r="0" b="0"/>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26978"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64A02026"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3539FFA4" w14:textId="77777777">
                    <w:trPr>
                      <w:tblCellSpacing w:w="0" w:type="dxa"/>
                    </w:trPr>
                    <w:tc>
                      <w:tcPr>
                        <w:tcW w:w="1530" w:type="dxa"/>
                        <w:tcMar>
                          <w:top w:w="0" w:type="dxa"/>
                          <w:left w:w="0" w:type="dxa"/>
                          <w:bottom w:w="0" w:type="dxa"/>
                          <w:right w:w="0" w:type="dxa"/>
                        </w:tcMar>
                        <w:hideMark/>
                      </w:tcPr>
                      <w:p w14:paraId="6DFE3322"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lastRenderedPageBreak/>
                          <w:t>Git</w:t>
                        </w:r>
                      </w:p>
                    </w:tc>
                    <w:tc>
                      <w:tcPr>
                        <w:tcW w:w="1530" w:type="dxa"/>
                        <w:tcMar>
                          <w:top w:w="0" w:type="dxa"/>
                          <w:left w:w="0" w:type="dxa"/>
                          <w:bottom w:w="0" w:type="dxa"/>
                          <w:right w:w="0" w:type="dxa"/>
                        </w:tcMar>
                        <w:hideMark/>
                      </w:tcPr>
                      <w:p w14:paraId="4BFC9DA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29F4C55F" wp14:editId="2E449478">
                              <wp:extent cx="684450" cy="113906"/>
                              <wp:effectExtent l="0" t="0" r="0" b="0"/>
                              <wp:docPr id="100024" name="Picture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1928"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0D1111D8"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3731198B" w14:textId="77777777">
                    <w:trPr>
                      <w:tblCellSpacing w:w="0" w:type="dxa"/>
                    </w:trPr>
                    <w:tc>
                      <w:tcPr>
                        <w:tcW w:w="1530" w:type="dxa"/>
                        <w:tcMar>
                          <w:top w:w="0" w:type="dxa"/>
                          <w:left w:w="0" w:type="dxa"/>
                          <w:bottom w:w="0" w:type="dxa"/>
                          <w:right w:w="0" w:type="dxa"/>
                        </w:tcMar>
                        <w:hideMark/>
                      </w:tcPr>
                      <w:p w14:paraId="62E64815"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Redis</w:t>
                        </w:r>
                      </w:p>
                    </w:tc>
                    <w:tc>
                      <w:tcPr>
                        <w:tcW w:w="1530" w:type="dxa"/>
                        <w:tcMar>
                          <w:top w:w="0" w:type="dxa"/>
                          <w:left w:w="0" w:type="dxa"/>
                          <w:bottom w:w="0" w:type="dxa"/>
                          <w:right w:w="0" w:type="dxa"/>
                        </w:tcMar>
                        <w:hideMark/>
                      </w:tcPr>
                      <w:p w14:paraId="37684BCF"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80099F6" wp14:editId="6A1F2817">
                              <wp:extent cx="684450" cy="113906"/>
                              <wp:effectExtent l="0" t="0" r="0" b="0"/>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3032"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tc>
                  </w:tr>
                </w:tbl>
                <w:p w14:paraId="71ADBF10"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B144098" w14:textId="77777777">
                    <w:trPr>
                      <w:tblCellSpacing w:w="0" w:type="dxa"/>
                    </w:trPr>
                    <w:tc>
                      <w:tcPr>
                        <w:tcW w:w="1530" w:type="dxa"/>
                        <w:tcMar>
                          <w:top w:w="0" w:type="dxa"/>
                          <w:left w:w="0" w:type="dxa"/>
                          <w:bottom w:w="0" w:type="dxa"/>
                          <w:right w:w="0" w:type="dxa"/>
                        </w:tcMar>
                        <w:hideMark/>
                      </w:tcPr>
                      <w:p w14:paraId="3187B349"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JSON</w:t>
                        </w:r>
                      </w:p>
                    </w:tc>
                    <w:tc>
                      <w:tcPr>
                        <w:tcW w:w="1530" w:type="dxa"/>
                        <w:tcMar>
                          <w:top w:w="0" w:type="dxa"/>
                          <w:left w:w="0" w:type="dxa"/>
                          <w:bottom w:w="0" w:type="dxa"/>
                          <w:right w:w="0" w:type="dxa"/>
                        </w:tcMar>
                        <w:hideMark/>
                      </w:tcPr>
                      <w:p w14:paraId="3DF5D5B4"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4851DD43" wp14:editId="07A22431">
                              <wp:extent cx="684450" cy="113906"/>
                              <wp:effectExtent l="0" t="0" r="0" b="0"/>
                              <wp:docPr id="100026" name="Picture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6570"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72FED7C4"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4F673F7E" w14:textId="77777777">
                    <w:trPr>
                      <w:tblCellSpacing w:w="0" w:type="dxa"/>
                    </w:trPr>
                    <w:tc>
                      <w:tcPr>
                        <w:tcW w:w="1530" w:type="dxa"/>
                        <w:tcMar>
                          <w:top w:w="0" w:type="dxa"/>
                          <w:left w:w="0" w:type="dxa"/>
                          <w:bottom w:w="0" w:type="dxa"/>
                          <w:right w:w="0" w:type="dxa"/>
                        </w:tcMar>
                        <w:hideMark/>
                      </w:tcPr>
                      <w:p w14:paraId="35A85E29"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XSLT</w:t>
                        </w:r>
                      </w:p>
                    </w:tc>
                    <w:tc>
                      <w:tcPr>
                        <w:tcW w:w="1530" w:type="dxa"/>
                        <w:tcMar>
                          <w:top w:w="0" w:type="dxa"/>
                          <w:left w:w="0" w:type="dxa"/>
                          <w:bottom w:w="0" w:type="dxa"/>
                          <w:right w:w="0" w:type="dxa"/>
                        </w:tcMar>
                        <w:hideMark/>
                      </w:tcPr>
                      <w:p w14:paraId="17310A5D"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72531EE6" wp14:editId="79D5591C">
                              <wp:extent cx="684450" cy="113906"/>
                              <wp:effectExtent l="0" t="0" r="0" b="0"/>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0805"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46FB96F8"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40107FD" w14:textId="77777777">
                    <w:trPr>
                      <w:tblCellSpacing w:w="0" w:type="dxa"/>
                    </w:trPr>
                    <w:tc>
                      <w:tcPr>
                        <w:tcW w:w="1530" w:type="dxa"/>
                        <w:tcMar>
                          <w:top w:w="0" w:type="dxa"/>
                          <w:left w:w="0" w:type="dxa"/>
                          <w:bottom w:w="0" w:type="dxa"/>
                          <w:right w:w="0" w:type="dxa"/>
                        </w:tcMar>
                        <w:hideMark/>
                      </w:tcPr>
                      <w:p w14:paraId="3CDB8BE6"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Entity Framework</w:t>
                        </w:r>
                      </w:p>
                    </w:tc>
                    <w:tc>
                      <w:tcPr>
                        <w:tcW w:w="1530" w:type="dxa"/>
                        <w:tcMar>
                          <w:top w:w="0" w:type="dxa"/>
                          <w:left w:w="0" w:type="dxa"/>
                          <w:bottom w:w="0" w:type="dxa"/>
                          <w:right w:w="0" w:type="dxa"/>
                        </w:tcMar>
                        <w:hideMark/>
                      </w:tcPr>
                      <w:p w14:paraId="4D92CE4C"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08C8753F" wp14:editId="0D469EEC">
                              <wp:extent cx="684450" cy="113906"/>
                              <wp:effectExtent l="0" t="0" r="0" b="0"/>
                              <wp:docPr id="100028" name="Picture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9752"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069C283D"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5DC7BD20" w14:textId="77777777">
                    <w:trPr>
                      <w:tblCellSpacing w:w="0" w:type="dxa"/>
                    </w:trPr>
                    <w:tc>
                      <w:tcPr>
                        <w:tcW w:w="1530" w:type="dxa"/>
                        <w:tcMar>
                          <w:top w:w="0" w:type="dxa"/>
                          <w:left w:w="0" w:type="dxa"/>
                          <w:bottom w:w="0" w:type="dxa"/>
                          <w:right w:w="0" w:type="dxa"/>
                        </w:tcMar>
                        <w:hideMark/>
                      </w:tcPr>
                      <w:p w14:paraId="2FC06FE6"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PostgreSQL</w:t>
                        </w:r>
                      </w:p>
                    </w:tc>
                    <w:tc>
                      <w:tcPr>
                        <w:tcW w:w="1530" w:type="dxa"/>
                        <w:tcMar>
                          <w:top w:w="0" w:type="dxa"/>
                          <w:left w:w="0" w:type="dxa"/>
                          <w:bottom w:w="0" w:type="dxa"/>
                          <w:right w:w="0" w:type="dxa"/>
                        </w:tcMar>
                        <w:hideMark/>
                      </w:tcPr>
                      <w:p w14:paraId="049185D4"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694B7D94" wp14:editId="101D794D">
                              <wp:extent cx="684450" cy="113906"/>
                              <wp:effectExtent l="0" t="0" r="0" b="0"/>
                              <wp:docPr id="100029" name="Picture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21813"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52AF6DC9"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0B96B0AF" w14:textId="77777777">
                    <w:trPr>
                      <w:tblCellSpacing w:w="0" w:type="dxa"/>
                    </w:trPr>
                    <w:tc>
                      <w:tcPr>
                        <w:tcW w:w="1530" w:type="dxa"/>
                        <w:tcMar>
                          <w:top w:w="0" w:type="dxa"/>
                          <w:left w:w="0" w:type="dxa"/>
                          <w:bottom w:w="0" w:type="dxa"/>
                          <w:right w:w="0" w:type="dxa"/>
                        </w:tcMar>
                        <w:hideMark/>
                      </w:tcPr>
                      <w:p w14:paraId="2F1386D8"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proofErr w:type="spellStart"/>
                        <w:r>
                          <w:rPr>
                            <w:rStyle w:val="documentratvtextp"/>
                            <w:rFonts w:ascii="Century Gothic" w:eastAsia="Century Gothic" w:hAnsi="Century Gothic" w:cs="Century Gothic"/>
                            <w:color w:val="343434"/>
                          </w:rPr>
                          <w:t>GraphQL</w:t>
                        </w:r>
                        <w:proofErr w:type="spellEnd"/>
                      </w:p>
                    </w:tc>
                    <w:tc>
                      <w:tcPr>
                        <w:tcW w:w="1530" w:type="dxa"/>
                        <w:tcMar>
                          <w:top w:w="0" w:type="dxa"/>
                          <w:left w:w="0" w:type="dxa"/>
                          <w:bottom w:w="0" w:type="dxa"/>
                          <w:right w:w="0" w:type="dxa"/>
                        </w:tcMar>
                        <w:hideMark/>
                      </w:tcPr>
                      <w:p w14:paraId="1B28E99B"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55C32CFA" wp14:editId="3BA160E4">
                              <wp:extent cx="684450" cy="113906"/>
                              <wp:effectExtent l="0" t="0" r="0" b="0"/>
                              <wp:docPr id="100030" name="Picture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9619"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2F04E717"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5A0B007" w14:textId="77777777">
                    <w:trPr>
                      <w:tblCellSpacing w:w="0" w:type="dxa"/>
                    </w:trPr>
                    <w:tc>
                      <w:tcPr>
                        <w:tcW w:w="1530" w:type="dxa"/>
                        <w:tcMar>
                          <w:top w:w="0" w:type="dxa"/>
                          <w:left w:w="0" w:type="dxa"/>
                          <w:bottom w:w="0" w:type="dxa"/>
                          <w:right w:w="0" w:type="dxa"/>
                        </w:tcMar>
                        <w:hideMark/>
                      </w:tcPr>
                      <w:p w14:paraId="6A223C10"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Docker</w:t>
                        </w:r>
                      </w:p>
                    </w:tc>
                    <w:tc>
                      <w:tcPr>
                        <w:tcW w:w="1530" w:type="dxa"/>
                        <w:tcMar>
                          <w:top w:w="0" w:type="dxa"/>
                          <w:left w:w="0" w:type="dxa"/>
                          <w:bottom w:w="0" w:type="dxa"/>
                          <w:right w:w="0" w:type="dxa"/>
                        </w:tcMar>
                        <w:hideMark/>
                      </w:tcPr>
                      <w:p w14:paraId="3E67226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390EDE26" wp14:editId="0A6D310C">
                              <wp:extent cx="684450" cy="113906"/>
                              <wp:effectExtent l="0" t="0" r="0" b="0"/>
                              <wp:docPr id="100031" name="Picture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61195"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508DBCC1"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1B41D62C" w14:textId="77777777">
                    <w:trPr>
                      <w:tblCellSpacing w:w="0" w:type="dxa"/>
                    </w:trPr>
                    <w:tc>
                      <w:tcPr>
                        <w:tcW w:w="1530" w:type="dxa"/>
                        <w:tcMar>
                          <w:top w:w="0" w:type="dxa"/>
                          <w:left w:w="0" w:type="dxa"/>
                          <w:bottom w:w="0" w:type="dxa"/>
                          <w:right w:w="0" w:type="dxa"/>
                        </w:tcMar>
                        <w:hideMark/>
                      </w:tcPr>
                      <w:p w14:paraId="688F2B80"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Kubernetes</w:t>
                        </w:r>
                      </w:p>
                    </w:tc>
                    <w:tc>
                      <w:tcPr>
                        <w:tcW w:w="1530" w:type="dxa"/>
                        <w:tcMar>
                          <w:top w:w="0" w:type="dxa"/>
                          <w:left w:w="0" w:type="dxa"/>
                          <w:bottom w:w="0" w:type="dxa"/>
                          <w:right w:w="0" w:type="dxa"/>
                        </w:tcMar>
                        <w:hideMark/>
                      </w:tcPr>
                      <w:p w14:paraId="5784C336"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9FF59A7" wp14:editId="741F094C">
                              <wp:extent cx="684450" cy="113906"/>
                              <wp:effectExtent l="0" t="0" r="0" b="0"/>
                              <wp:docPr id="100032" name="Picture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4876"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47C20A82" w14:textId="77777777" w:rsidR="006F14B7" w:rsidRDefault="00077071">
                  <w:pPr>
                    <w:pStyle w:val="divdocumentleft-boxsectiontitle"/>
                    <w:pBdr>
                      <w:bottom w:val="single" w:sz="8" w:space="3" w:color="D5D6D6"/>
                    </w:pBdr>
                    <w:spacing w:before="400" w:after="2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Languages</w:t>
                  </w: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56C9FDD1" w14:textId="77777777">
                    <w:trPr>
                      <w:tblCellSpacing w:w="0" w:type="dxa"/>
                    </w:trPr>
                    <w:tc>
                      <w:tcPr>
                        <w:tcW w:w="1530" w:type="dxa"/>
                        <w:tcMar>
                          <w:top w:w="0" w:type="dxa"/>
                          <w:left w:w="0" w:type="dxa"/>
                          <w:bottom w:w="0" w:type="dxa"/>
                          <w:right w:w="0" w:type="dxa"/>
                        </w:tcMar>
                        <w:hideMark/>
                      </w:tcPr>
                      <w:p w14:paraId="7A1A03BA"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proofErr w:type="spellStart"/>
                        <w:r>
                          <w:rPr>
                            <w:rStyle w:val="documentratvtextp"/>
                            <w:rFonts w:ascii="Century Gothic" w:eastAsia="Century Gothic" w:hAnsi="Century Gothic" w:cs="Century Gothic"/>
                            <w:color w:val="343434"/>
                          </w:rPr>
                          <w:t>Javascript</w:t>
                        </w:r>
                        <w:proofErr w:type="spellEnd"/>
                      </w:p>
                    </w:tc>
                    <w:tc>
                      <w:tcPr>
                        <w:tcW w:w="1530" w:type="dxa"/>
                        <w:tcMar>
                          <w:top w:w="0" w:type="dxa"/>
                          <w:left w:w="0" w:type="dxa"/>
                          <w:bottom w:w="0" w:type="dxa"/>
                          <w:right w:w="0" w:type="dxa"/>
                        </w:tcMar>
                        <w:hideMark/>
                      </w:tcPr>
                      <w:p w14:paraId="530DE2FE"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65B49A33" wp14:editId="5C8C7E74">
                              <wp:extent cx="684450" cy="113906"/>
                              <wp:effectExtent l="0" t="0" r="0" b="0"/>
                              <wp:docPr id="100033" name="Picture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3579" name=""/>
                                      <pic:cNvPicPr>
                                        <a:picLocks noChangeAspect="1"/>
                                      </pic:cNvPicPr>
                                    </pic:nvPicPr>
                                    <pic:blipFill>
                                      <a:blip r:embed="rId6"/>
                                      <a:stretch>
                                        <a:fillRect/>
                                      </a:stretch>
                                    </pic:blipFill>
                                    <pic:spPr>
                                      <a:xfrm>
                                        <a:off x="0" y="0"/>
                                        <a:ext cx="684450" cy="113906"/>
                                      </a:xfrm>
                                      <a:prstGeom prst="rect">
                                        <a:avLst/>
                                      </a:prstGeom>
                                    </pic:spPr>
                                  </pic:pic>
                                </a:graphicData>
                              </a:graphic>
                            </wp:inline>
                          </w:drawing>
                        </w:r>
                      </w:p>
                    </w:tc>
                  </w:tr>
                </w:tbl>
                <w:p w14:paraId="1E1B2913"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042AA60" w14:textId="77777777">
                    <w:trPr>
                      <w:tblCellSpacing w:w="0" w:type="dxa"/>
                    </w:trPr>
                    <w:tc>
                      <w:tcPr>
                        <w:tcW w:w="1530" w:type="dxa"/>
                        <w:tcMar>
                          <w:top w:w="0" w:type="dxa"/>
                          <w:left w:w="0" w:type="dxa"/>
                          <w:bottom w:w="0" w:type="dxa"/>
                          <w:right w:w="0" w:type="dxa"/>
                        </w:tcMar>
                        <w:hideMark/>
                      </w:tcPr>
                      <w:p w14:paraId="130371D5"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C#</w:t>
                        </w:r>
                      </w:p>
                    </w:tc>
                    <w:tc>
                      <w:tcPr>
                        <w:tcW w:w="1530" w:type="dxa"/>
                        <w:tcMar>
                          <w:top w:w="0" w:type="dxa"/>
                          <w:left w:w="0" w:type="dxa"/>
                          <w:bottom w:w="0" w:type="dxa"/>
                          <w:right w:w="0" w:type="dxa"/>
                        </w:tcMar>
                        <w:hideMark/>
                      </w:tcPr>
                      <w:p w14:paraId="0632A723"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4DBFF83" wp14:editId="56E5F01F">
                              <wp:extent cx="684450" cy="113906"/>
                              <wp:effectExtent l="0" t="0" r="0" b="0"/>
                              <wp:docPr id="100034" name="Picture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93369" name=""/>
                                      <pic:cNvPicPr>
                                        <a:picLocks noChangeAspect="1"/>
                                      </pic:cNvPicPr>
                                    </pic:nvPicPr>
                                    <pic:blipFill>
                                      <a:blip r:embed="rId6"/>
                                      <a:stretch>
                                        <a:fillRect/>
                                      </a:stretch>
                                    </pic:blipFill>
                                    <pic:spPr>
                                      <a:xfrm>
                                        <a:off x="0" y="0"/>
                                        <a:ext cx="684450" cy="113906"/>
                                      </a:xfrm>
                                      <a:prstGeom prst="rect">
                                        <a:avLst/>
                                      </a:prstGeom>
                                    </pic:spPr>
                                  </pic:pic>
                                </a:graphicData>
                              </a:graphic>
                            </wp:inline>
                          </w:drawing>
                        </w:r>
                      </w:p>
                    </w:tc>
                  </w:tr>
                </w:tbl>
                <w:p w14:paraId="788F1BB5"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92C4B83" w14:textId="77777777">
                    <w:trPr>
                      <w:tblCellSpacing w:w="0" w:type="dxa"/>
                    </w:trPr>
                    <w:tc>
                      <w:tcPr>
                        <w:tcW w:w="1530" w:type="dxa"/>
                        <w:tcMar>
                          <w:top w:w="0" w:type="dxa"/>
                          <w:left w:w="0" w:type="dxa"/>
                          <w:bottom w:w="0" w:type="dxa"/>
                          <w:right w:w="0" w:type="dxa"/>
                        </w:tcMar>
                        <w:hideMark/>
                      </w:tcPr>
                      <w:p w14:paraId="2526F21B"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Java</w:t>
                        </w:r>
                      </w:p>
                    </w:tc>
                    <w:tc>
                      <w:tcPr>
                        <w:tcW w:w="1530" w:type="dxa"/>
                        <w:tcMar>
                          <w:top w:w="0" w:type="dxa"/>
                          <w:left w:w="0" w:type="dxa"/>
                          <w:bottom w:w="0" w:type="dxa"/>
                          <w:right w:w="0" w:type="dxa"/>
                        </w:tcMar>
                        <w:hideMark/>
                      </w:tcPr>
                      <w:p w14:paraId="6222B951"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4E39C38E" wp14:editId="191006D0">
                              <wp:extent cx="684450" cy="113906"/>
                              <wp:effectExtent l="0" t="0" r="0" b="0"/>
                              <wp:docPr id="100035" name="Picture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8600"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6359E0CA"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49DE3791" w14:textId="77777777">
                    <w:trPr>
                      <w:tblCellSpacing w:w="0" w:type="dxa"/>
                    </w:trPr>
                    <w:tc>
                      <w:tcPr>
                        <w:tcW w:w="1530" w:type="dxa"/>
                        <w:tcMar>
                          <w:top w:w="0" w:type="dxa"/>
                          <w:left w:w="0" w:type="dxa"/>
                          <w:bottom w:w="0" w:type="dxa"/>
                          <w:right w:w="0" w:type="dxa"/>
                        </w:tcMar>
                        <w:hideMark/>
                      </w:tcPr>
                      <w:p w14:paraId="0A119D6C"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Python</w:t>
                        </w:r>
                      </w:p>
                    </w:tc>
                    <w:tc>
                      <w:tcPr>
                        <w:tcW w:w="1530" w:type="dxa"/>
                        <w:tcMar>
                          <w:top w:w="0" w:type="dxa"/>
                          <w:left w:w="0" w:type="dxa"/>
                          <w:bottom w:w="0" w:type="dxa"/>
                          <w:right w:w="0" w:type="dxa"/>
                        </w:tcMar>
                        <w:hideMark/>
                      </w:tcPr>
                      <w:p w14:paraId="60D0EB42"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6E22671" wp14:editId="7CE97E76">
                              <wp:extent cx="684450" cy="113906"/>
                              <wp:effectExtent l="0" t="0" r="0" b="0"/>
                              <wp:docPr id="100036" name="Picture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12846"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6D06816D"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53402CD" w14:textId="77777777">
                    <w:trPr>
                      <w:tblCellSpacing w:w="0" w:type="dxa"/>
                    </w:trPr>
                    <w:tc>
                      <w:tcPr>
                        <w:tcW w:w="1530" w:type="dxa"/>
                        <w:tcMar>
                          <w:top w:w="0" w:type="dxa"/>
                          <w:left w:w="0" w:type="dxa"/>
                          <w:bottom w:w="0" w:type="dxa"/>
                          <w:right w:w="0" w:type="dxa"/>
                        </w:tcMar>
                        <w:hideMark/>
                      </w:tcPr>
                      <w:p w14:paraId="2DA024F1"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C++</w:t>
                        </w:r>
                      </w:p>
                    </w:tc>
                    <w:tc>
                      <w:tcPr>
                        <w:tcW w:w="1530" w:type="dxa"/>
                        <w:tcMar>
                          <w:top w:w="0" w:type="dxa"/>
                          <w:left w:w="0" w:type="dxa"/>
                          <w:bottom w:w="0" w:type="dxa"/>
                          <w:right w:w="0" w:type="dxa"/>
                        </w:tcMar>
                        <w:hideMark/>
                      </w:tcPr>
                      <w:p w14:paraId="73B5EC38"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24A564AA" wp14:editId="78138188">
                              <wp:extent cx="684450" cy="113906"/>
                              <wp:effectExtent l="0" t="0" r="0" b="0"/>
                              <wp:docPr id="100037" name="Picture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93898" name=""/>
                                      <pic:cNvPicPr>
                                        <a:picLocks noChangeAspect="1"/>
                                      </pic:cNvPicPr>
                                    </pic:nvPicPr>
                                    <pic:blipFill>
                                      <a:blip r:embed="rId5"/>
                                      <a:stretch>
                                        <a:fillRect/>
                                      </a:stretch>
                                    </pic:blipFill>
                                    <pic:spPr>
                                      <a:xfrm>
                                        <a:off x="0" y="0"/>
                                        <a:ext cx="684450" cy="113906"/>
                                      </a:xfrm>
                                      <a:prstGeom prst="rect">
                                        <a:avLst/>
                                      </a:prstGeom>
                                    </pic:spPr>
                                  </pic:pic>
                                </a:graphicData>
                              </a:graphic>
                            </wp:inline>
                          </w:drawing>
                        </w:r>
                      </w:p>
                    </w:tc>
                  </w:tr>
                </w:tbl>
                <w:p w14:paraId="575C4006"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FA5D7E9" w14:textId="77777777">
                    <w:trPr>
                      <w:tblCellSpacing w:w="0" w:type="dxa"/>
                    </w:trPr>
                    <w:tc>
                      <w:tcPr>
                        <w:tcW w:w="1530" w:type="dxa"/>
                        <w:tcMar>
                          <w:top w:w="0" w:type="dxa"/>
                          <w:left w:w="0" w:type="dxa"/>
                          <w:bottom w:w="0" w:type="dxa"/>
                          <w:right w:w="0" w:type="dxa"/>
                        </w:tcMar>
                        <w:hideMark/>
                      </w:tcPr>
                      <w:p w14:paraId="0910FFF3"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PHP</w:t>
                        </w:r>
                      </w:p>
                    </w:tc>
                    <w:tc>
                      <w:tcPr>
                        <w:tcW w:w="1530" w:type="dxa"/>
                        <w:tcMar>
                          <w:top w:w="0" w:type="dxa"/>
                          <w:left w:w="0" w:type="dxa"/>
                          <w:bottom w:w="0" w:type="dxa"/>
                          <w:right w:w="0" w:type="dxa"/>
                        </w:tcMar>
                        <w:hideMark/>
                      </w:tcPr>
                      <w:p w14:paraId="6C37B19D"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F5D2BF4" wp14:editId="546BF8B2">
                              <wp:extent cx="684450" cy="113906"/>
                              <wp:effectExtent l="0" t="0" r="0" b="0"/>
                              <wp:docPr id="100038" name="Picture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2957"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tc>
                  </w:tr>
                </w:tbl>
                <w:p w14:paraId="0858D380"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62045894" w14:textId="77777777">
                    <w:trPr>
                      <w:tblCellSpacing w:w="0" w:type="dxa"/>
                    </w:trPr>
                    <w:tc>
                      <w:tcPr>
                        <w:tcW w:w="1530" w:type="dxa"/>
                        <w:tcMar>
                          <w:top w:w="0" w:type="dxa"/>
                          <w:left w:w="0" w:type="dxa"/>
                          <w:bottom w:w="0" w:type="dxa"/>
                          <w:right w:w="0" w:type="dxa"/>
                        </w:tcMar>
                        <w:hideMark/>
                      </w:tcPr>
                      <w:p w14:paraId="52B67E69"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SQL</w:t>
                        </w:r>
                      </w:p>
                    </w:tc>
                    <w:tc>
                      <w:tcPr>
                        <w:tcW w:w="1530" w:type="dxa"/>
                        <w:tcMar>
                          <w:top w:w="0" w:type="dxa"/>
                          <w:left w:w="0" w:type="dxa"/>
                          <w:bottom w:w="0" w:type="dxa"/>
                          <w:right w:w="0" w:type="dxa"/>
                        </w:tcMar>
                        <w:hideMark/>
                      </w:tcPr>
                      <w:p w14:paraId="3E1C62BA"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4D30A253" wp14:editId="5DD025F0">
                              <wp:extent cx="684450" cy="113906"/>
                              <wp:effectExtent l="0" t="0" r="0" b="0"/>
                              <wp:docPr id="100039" name="Picture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3604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5BC70BE4" w14:textId="77777777" w:rsidR="006F14B7" w:rsidRDefault="006F14B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6F14B7" w14:paraId="2665B2F5" w14:textId="77777777">
                    <w:trPr>
                      <w:tblCellSpacing w:w="0" w:type="dxa"/>
                    </w:trPr>
                    <w:tc>
                      <w:tcPr>
                        <w:tcW w:w="1530" w:type="dxa"/>
                        <w:tcMar>
                          <w:top w:w="0" w:type="dxa"/>
                          <w:left w:w="0" w:type="dxa"/>
                          <w:bottom w:w="0" w:type="dxa"/>
                          <w:right w:w="0" w:type="dxa"/>
                        </w:tcMar>
                        <w:hideMark/>
                      </w:tcPr>
                      <w:p w14:paraId="7E2019C4" w14:textId="77777777" w:rsidR="006F14B7" w:rsidRDefault="000770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Ruby</w:t>
                        </w:r>
                      </w:p>
                    </w:tc>
                    <w:tc>
                      <w:tcPr>
                        <w:tcW w:w="1530" w:type="dxa"/>
                        <w:tcMar>
                          <w:top w:w="0" w:type="dxa"/>
                          <w:left w:w="0" w:type="dxa"/>
                          <w:bottom w:w="0" w:type="dxa"/>
                          <w:right w:w="0" w:type="dxa"/>
                        </w:tcMar>
                        <w:hideMark/>
                      </w:tcPr>
                      <w:p w14:paraId="308982A5" w14:textId="77777777" w:rsidR="006F14B7" w:rsidRDefault="00077071">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rPr>
                          <w:drawing>
                            <wp:inline distT="0" distB="0" distL="0" distR="0" wp14:anchorId="154C5596" wp14:editId="2C7C1676">
                              <wp:extent cx="684450" cy="113906"/>
                              <wp:effectExtent l="0" t="0" r="0" b="0"/>
                              <wp:docPr id="100040" name="Picture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7180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tc>
                  </w:tr>
                </w:tbl>
                <w:p w14:paraId="268F31A1" w14:textId="77777777" w:rsidR="006F14B7" w:rsidRDefault="006F14B7">
                  <w:pPr>
                    <w:rPr>
                      <w:rStyle w:val="divdocumentparentContainerleft-box"/>
                      <w:rFonts w:ascii="Century Gothic" w:eastAsia="Century Gothic" w:hAnsi="Century Gothic" w:cs="Century Gothic"/>
                      <w:b/>
                      <w:bCs/>
                      <w:color w:val="003D73"/>
                      <w:sz w:val="32"/>
                      <w:szCs w:val="32"/>
                    </w:rPr>
                  </w:pPr>
                </w:p>
              </w:tc>
              <w:tc>
                <w:tcPr>
                  <w:tcW w:w="560" w:type="dxa"/>
                  <w:tcMar>
                    <w:top w:w="0" w:type="dxa"/>
                    <w:left w:w="0" w:type="dxa"/>
                    <w:bottom w:w="0" w:type="dxa"/>
                    <w:right w:w="0" w:type="dxa"/>
                  </w:tcMar>
                  <w:hideMark/>
                </w:tcPr>
                <w:p w14:paraId="5E6FB20C" w14:textId="77777777" w:rsidR="006F14B7" w:rsidRDefault="006F14B7">
                  <w:pPr>
                    <w:pStyle w:val="divpadding-boxParagraph"/>
                    <w:spacing w:line="360" w:lineRule="atLeast"/>
                    <w:rPr>
                      <w:rStyle w:val="divpadding-box"/>
                      <w:rFonts w:ascii="Century Gothic" w:eastAsia="Century Gothic" w:hAnsi="Century Gothic" w:cs="Century Gothic"/>
                      <w:color w:val="343434"/>
                      <w:sz w:val="22"/>
                      <w:szCs w:val="22"/>
                    </w:rPr>
                  </w:pPr>
                </w:p>
              </w:tc>
              <w:tc>
                <w:tcPr>
                  <w:tcW w:w="8320" w:type="dxa"/>
                  <w:tcBorders>
                    <w:left w:val="single" w:sz="8" w:space="0" w:color="D5D6D6"/>
                  </w:tcBorders>
                  <w:tcMar>
                    <w:top w:w="0" w:type="dxa"/>
                    <w:left w:w="10" w:type="dxa"/>
                    <w:bottom w:w="400" w:type="dxa"/>
                    <w:right w:w="0" w:type="dxa"/>
                  </w:tcMar>
                  <w:hideMark/>
                </w:tcPr>
                <w:p w14:paraId="7E0E57EA" w14:textId="77777777" w:rsidR="006F14B7" w:rsidRDefault="00077071">
                  <w:pPr>
                    <w:pStyle w:val="divdocumentparentContainerright-boxsectionexperienceheading"/>
                    <w:pBdr>
                      <w:bottom w:val="single" w:sz="8" w:space="3" w:color="D5D6D6"/>
                    </w:pBdr>
                    <w:spacing w:after="200" w:line="320" w:lineRule="exac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t>Work History</w:t>
                  </w:r>
                  <w:r>
                    <w:rPr>
                      <w:rStyle w:val="divdocumentparentContainerright-box"/>
                      <w:rFonts w:ascii="Century Gothic" w:eastAsia="Century Gothic" w:hAnsi="Century Gothic" w:cs="Century Gothic"/>
                      <w:b/>
                      <w:bCs/>
                      <w:noProof/>
                      <w:color w:val="343434"/>
                      <w:sz w:val="22"/>
                      <w:szCs w:val="22"/>
                    </w:rPr>
                    <w:drawing>
                      <wp:anchor distT="0" distB="0" distL="114300" distR="114300" simplePos="0" relativeHeight="251658240" behindDoc="0" locked="0" layoutInCell="1" allowOverlap="1" wp14:anchorId="2F7684D6" wp14:editId="70D2C2A8">
                        <wp:simplePos x="0" y="0"/>
                        <wp:positionH relativeFrom="column">
                          <wp:posOffset>-114300</wp:posOffset>
                        </wp:positionH>
                        <wp:positionV relativeFrom="paragraph">
                          <wp:posOffset>0</wp:posOffset>
                        </wp:positionV>
                        <wp:extent cx="323213" cy="322734"/>
                        <wp:effectExtent l="0" t="0" r="0" b="0"/>
                        <wp:wrapNone/>
                        <wp:docPr id="100041" name="Picture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6733" name=""/>
                                <pic:cNvPicPr>
                                  <a:picLocks noChangeAspect="1"/>
                                </pic:cNvPicPr>
                              </pic:nvPicPr>
                              <pic:blipFill>
                                <a:blip r:embed="rId9"/>
                                <a:stretch>
                                  <a:fillRect/>
                                </a:stretch>
                              </pic:blipFill>
                              <pic:spPr>
                                <a:xfrm>
                                  <a:off x="0" y="0"/>
                                  <a:ext cx="323213" cy="322734"/>
                                </a:xfrm>
                                <a:prstGeom prst="rect">
                                  <a:avLst/>
                                </a:prstGeom>
                              </pic:spPr>
                            </pic:pic>
                          </a:graphicData>
                        </a:graphic>
                      </wp:anchor>
                    </w:drawing>
                  </w:r>
                </w:p>
                <w:tbl>
                  <w:tblPr>
                    <w:tblStyle w:val="divdocumentright-boxexperienceparagraph"/>
                    <w:tblW w:w="0" w:type="auto"/>
                    <w:tblCellSpacing w:w="0" w:type="dxa"/>
                    <w:tblLayout w:type="fixed"/>
                    <w:tblCellMar>
                      <w:left w:w="0" w:type="dxa"/>
                      <w:right w:w="0" w:type="dxa"/>
                    </w:tblCellMar>
                    <w:tblLook w:val="05E0" w:firstRow="1" w:lastRow="1" w:firstColumn="1" w:lastColumn="1" w:noHBand="0" w:noVBand="1"/>
                  </w:tblPr>
                  <w:tblGrid>
                    <w:gridCol w:w="460"/>
                    <w:gridCol w:w="1300"/>
                    <w:gridCol w:w="520"/>
                    <w:gridCol w:w="6020"/>
                  </w:tblGrid>
                  <w:tr w:rsidR="006F14B7" w14:paraId="182DDEA8" w14:textId="77777777">
                    <w:trPr>
                      <w:tblCellSpacing w:w="0" w:type="dxa"/>
                    </w:trPr>
                    <w:tc>
                      <w:tcPr>
                        <w:tcW w:w="460" w:type="dxa"/>
                        <w:tcMar>
                          <w:top w:w="0" w:type="dxa"/>
                          <w:left w:w="0" w:type="dxa"/>
                          <w:bottom w:w="0" w:type="dxa"/>
                          <w:right w:w="0" w:type="dxa"/>
                        </w:tcMar>
                        <w:vAlign w:val="bottom"/>
                        <w:hideMark/>
                      </w:tcPr>
                      <w:p w14:paraId="074F98E2"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14:paraId="13A8C6BC"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2019-07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2020-09</w:t>
                        </w:r>
                      </w:p>
                    </w:tc>
                    <w:tc>
                      <w:tcPr>
                        <w:tcW w:w="520" w:type="dxa"/>
                        <w:tcMar>
                          <w:top w:w="0" w:type="dxa"/>
                          <w:left w:w="0" w:type="dxa"/>
                          <w:bottom w:w="0" w:type="dxa"/>
                          <w:right w:w="0" w:type="dxa"/>
                        </w:tcMar>
                        <w:vAlign w:val="bottom"/>
                        <w:hideMark/>
                      </w:tcPr>
                      <w:p w14:paraId="4CDCC95A" w14:textId="77777777" w:rsidR="006F14B7" w:rsidRDefault="00077071">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0" w:type="dxa"/>
                          <w:left w:w="0" w:type="dxa"/>
                          <w:bottom w:w="0" w:type="dxa"/>
                          <w:right w:w="0" w:type="dxa"/>
                        </w:tcMar>
                        <w:hideMark/>
                      </w:tcPr>
                      <w:p w14:paraId="4D255E3B" w14:textId="77777777" w:rsidR="006F14B7" w:rsidRDefault="00077071">
                        <w:pPr>
                          <w:pStyle w:val="divdocumentparentContainerright-boxsectionexperiencesinglecolumnpaddedline"/>
                          <w:spacing w:line="360" w:lineRule="atLeast"/>
                          <w:ind w:right="400"/>
                          <w:rPr>
                            <w:rStyle w:val="divdocumentright-boxdatetablesinglecolumn"/>
                            <w:rFonts w:ascii="Century Gothic" w:eastAsia="Century Gothic" w:hAnsi="Century Gothic" w:cs="Century Gothic"/>
                            <w:color w:val="343434"/>
                            <w:spacing w:val="4"/>
                            <w:sz w:val="22"/>
                            <w:szCs w:val="22"/>
                          </w:rPr>
                        </w:pPr>
                        <w:r>
                          <w:rPr>
                            <w:rStyle w:val="divdocumenttxtBoldCharacter"/>
                            <w:rFonts w:ascii="Century Gothic" w:eastAsia="Century Gothic" w:hAnsi="Century Gothic" w:cs="Century Gothic"/>
                            <w:color w:val="343434"/>
                            <w:spacing w:val="4"/>
                            <w:sz w:val="28"/>
                            <w:szCs w:val="28"/>
                          </w:rPr>
                          <w:t>JUNIOR DEVELOPER</w:t>
                        </w:r>
                      </w:p>
                      <w:p w14:paraId="2D9CE3C9" w14:textId="77777777" w:rsidR="006F14B7" w:rsidRDefault="00077071">
                        <w:pPr>
                          <w:pStyle w:val="divdocumentparentContainerright-boxsectionexperiencesinglecolumnpaddedline"/>
                          <w:spacing w:before="80"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MAPFRE ABRAXAS, Bristol, England, United Kingdom</w:t>
                        </w:r>
                      </w:p>
                      <w:p w14:paraId="76DB7480"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Worked with all levels of .NET stack, from IIS Server managements, to Azure cloud management and Azure DevOps pipelining</w:t>
                        </w:r>
                      </w:p>
                      <w:p w14:paraId="5C115493"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Led and collaborated on major web development projects using technologies such as ASP.NET MVC, React, and Azure</w:t>
                        </w:r>
                      </w:p>
                      <w:p w14:paraId="1FE671D5"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Responsible for ensuring BAU queue is kept managed, ensuring AGILE sprints are maintained and relevant to company requirements.</w:t>
                        </w:r>
                      </w:p>
                      <w:p w14:paraId="66A9B777"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Led, managed, and delivered 3 projects for high-profile clients and partners such as IBM and BMW</w:t>
                        </w:r>
                      </w:p>
                      <w:p w14:paraId="17F04E30"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lastRenderedPageBreak/>
                          <w:t>Collaborated on all stages of systems development lifecycle, from requirement gathering to production releases.</w:t>
                        </w:r>
                      </w:p>
                      <w:p w14:paraId="78F447DF"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Administered, supported and monitored databases by proactively resolving database issues and maintaining servers.</w:t>
                        </w:r>
                      </w:p>
                      <w:p w14:paraId="4E763E4E"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Delivered and maintained scalable system architecture of 20+ sites and services to support high-availability Internet site with various internal applications.</w:t>
                        </w:r>
                      </w:p>
                      <w:p w14:paraId="29411FC3"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Tested functional compliance of company products, including claims and employee training systems.</w:t>
                        </w:r>
                      </w:p>
                      <w:p w14:paraId="426C451F"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Gathered and defined customer requirements to develop clear specifications for creating well-organized project plans.</w:t>
                        </w:r>
                      </w:p>
                      <w:p w14:paraId="4EA48277" w14:textId="77777777" w:rsidR="006F14B7" w:rsidRDefault="00077071">
                        <w:pPr>
                          <w:pStyle w:val="divdocumentli"/>
                          <w:numPr>
                            <w:ilvl w:val="0"/>
                            <w:numId w:val="2"/>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Performed regression and system-level testing to verify software quality and function prior to release.</w:t>
                        </w:r>
                      </w:p>
                    </w:tc>
                  </w:tr>
                </w:tbl>
                <w:p w14:paraId="32C39B30" w14:textId="77777777" w:rsidR="006F14B7" w:rsidRDefault="006F14B7">
                  <w:pPr>
                    <w:rPr>
                      <w:vanish/>
                    </w:rPr>
                  </w:pPr>
                </w:p>
                <w:tbl>
                  <w:tblPr>
                    <w:tblStyle w:val="divdocumentright-boxexperienceparagraph"/>
                    <w:tblW w:w="0" w:type="auto"/>
                    <w:tblCellSpacing w:w="0" w:type="dxa"/>
                    <w:tblLayout w:type="fixed"/>
                    <w:tblCellMar>
                      <w:left w:w="0" w:type="dxa"/>
                      <w:right w:w="0" w:type="dxa"/>
                    </w:tblCellMar>
                    <w:tblLook w:val="05E0" w:firstRow="1" w:lastRow="1" w:firstColumn="1" w:lastColumn="1" w:noHBand="0" w:noVBand="1"/>
                  </w:tblPr>
                  <w:tblGrid>
                    <w:gridCol w:w="460"/>
                    <w:gridCol w:w="1300"/>
                    <w:gridCol w:w="520"/>
                    <w:gridCol w:w="6020"/>
                  </w:tblGrid>
                  <w:tr w:rsidR="006F14B7" w14:paraId="41C90F42" w14:textId="77777777">
                    <w:trPr>
                      <w:tblCellSpacing w:w="0" w:type="dxa"/>
                    </w:trPr>
                    <w:tc>
                      <w:tcPr>
                        <w:tcW w:w="460" w:type="dxa"/>
                        <w:tcMar>
                          <w:top w:w="400" w:type="dxa"/>
                          <w:left w:w="0" w:type="dxa"/>
                          <w:bottom w:w="0" w:type="dxa"/>
                          <w:right w:w="0" w:type="dxa"/>
                        </w:tcMar>
                        <w:vAlign w:val="bottom"/>
                        <w:hideMark/>
                      </w:tcPr>
                      <w:p w14:paraId="15255735"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400" w:type="dxa"/>
                          <w:left w:w="0" w:type="dxa"/>
                          <w:bottom w:w="0" w:type="dxa"/>
                          <w:right w:w="0" w:type="dxa"/>
                        </w:tcMar>
                        <w:hideMark/>
                      </w:tcPr>
                      <w:p w14:paraId="548F4CC4"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2019-01</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2019-07</w:t>
                        </w:r>
                      </w:p>
                    </w:tc>
                    <w:tc>
                      <w:tcPr>
                        <w:tcW w:w="520" w:type="dxa"/>
                        <w:tcMar>
                          <w:top w:w="400" w:type="dxa"/>
                          <w:left w:w="0" w:type="dxa"/>
                          <w:bottom w:w="0" w:type="dxa"/>
                          <w:right w:w="0" w:type="dxa"/>
                        </w:tcMar>
                        <w:vAlign w:val="bottom"/>
                        <w:hideMark/>
                      </w:tcPr>
                      <w:p w14:paraId="1880E41B" w14:textId="77777777" w:rsidR="006F14B7" w:rsidRDefault="00077071">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400" w:type="dxa"/>
                          <w:left w:w="0" w:type="dxa"/>
                          <w:bottom w:w="0" w:type="dxa"/>
                          <w:right w:w="0" w:type="dxa"/>
                        </w:tcMar>
                        <w:hideMark/>
                      </w:tcPr>
                      <w:p w14:paraId="23BB9EAD" w14:textId="77777777" w:rsidR="006F14B7" w:rsidRDefault="00077071">
                        <w:pPr>
                          <w:pStyle w:val="divdocumentparentContainerright-boxsectionexperiencesinglecolumnpaddedline"/>
                          <w:spacing w:line="360" w:lineRule="atLeast"/>
                          <w:ind w:right="400"/>
                          <w:rPr>
                            <w:rStyle w:val="divdocumentright-boxdatetablesinglecolumn"/>
                            <w:rFonts w:ascii="Century Gothic" w:eastAsia="Century Gothic" w:hAnsi="Century Gothic" w:cs="Century Gothic"/>
                            <w:color w:val="343434"/>
                            <w:spacing w:val="4"/>
                            <w:sz w:val="22"/>
                            <w:szCs w:val="22"/>
                          </w:rPr>
                        </w:pPr>
                        <w:r>
                          <w:rPr>
                            <w:rStyle w:val="divdocumenttxtBoldCharacter"/>
                            <w:rFonts w:ascii="Century Gothic" w:eastAsia="Century Gothic" w:hAnsi="Century Gothic" w:cs="Century Gothic"/>
                            <w:color w:val="343434"/>
                            <w:spacing w:val="4"/>
                            <w:sz w:val="28"/>
                            <w:szCs w:val="28"/>
                          </w:rPr>
                          <w:t>Team Member</w:t>
                        </w:r>
                      </w:p>
                      <w:p w14:paraId="6FC31588" w14:textId="77777777" w:rsidR="006F14B7" w:rsidRDefault="00077071">
                        <w:pPr>
                          <w:pStyle w:val="divdocumentparentContainerright-boxsectionexperiencesinglecolumnpaddedline"/>
                          <w:spacing w:before="80"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NTS Events Tech Team, Swansea, Wales, United Kingdom</w:t>
                        </w:r>
                      </w:p>
                      <w:p w14:paraId="2A1DF593" w14:textId="77777777" w:rsidR="006F14B7" w:rsidRDefault="00077071">
                        <w:pPr>
                          <w:pStyle w:val="divdocumentli"/>
                          <w:numPr>
                            <w:ilvl w:val="0"/>
                            <w:numId w:val="3"/>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Assisted planning and development of RFID/NFC payment software.</w:t>
                        </w:r>
                      </w:p>
                      <w:p w14:paraId="5A62C2EC" w14:textId="77777777" w:rsidR="006F14B7" w:rsidRDefault="00077071">
                        <w:pPr>
                          <w:pStyle w:val="divdocumentli"/>
                          <w:numPr>
                            <w:ilvl w:val="0"/>
                            <w:numId w:val="3"/>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Engaged with customers across 4 events to help improve software through user review.</w:t>
                        </w:r>
                      </w:p>
                      <w:p w14:paraId="19DCAC42" w14:textId="77777777" w:rsidR="006F14B7" w:rsidRDefault="00077071">
                        <w:pPr>
                          <w:pStyle w:val="divdocumentli"/>
                          <w:numPr>
                            <w:ilvl w:val="0"/>
                            <w:numId w:val="3"/>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Helped increase event efficiency through technological and organizational efforts.</w:t>
                        </w:r>
                      </w:p>
                    </w:tc>
                  </w:tr>
                </w:tbl>
                <w:p w14:paraId="595B220E" w14:textId="77777777" w:rsidR="006F14B7" w:rsidRDefault="006F14B7">
                  <w:pPr>
                    <w:rPr>
                      <w:vanish/>
                    </w:rPr>
                  </w:pPr>
                </w:p>
                <w:tbl>
                  <w:tblPr>
                    <w:tblStyle w:val="divdocumentright-boxexperienceparagraph"/>
                    <w:tblW w:w="0" w:type="auto"/>
                    <w:tblCellSpacing w:w="0" w:type="dxa"/>
                    <w:tblLayout w:type="fixed"/>
                    <w:tblCellMar>
                      <w:left w:w="0" w:type="dxa"/>
                      <w:right w:w="0" w:type="dxa"/>
                    </w:tblCellMar>
                    <w:tblLook w:val="05E0" w:firstRow="1" w:lastRow="1" w:firstColumn="1" w:lastColumn="1" w:noHBand="0" w:noVBand="1"/>
                  </w:tblPr>
                  <w:tblGrid>
                    <w:gridCol w:w="460"/>
                    <w:gridCol w:w="1300"/>
                    <w:gridCol w:w="520"/>
                    <w:gridCol w:w="6020"/>
                  </w:tblGrid>
                  <w:tr w:rsidR="006F14B7" w14:paraId="460CD560" w14:textId="77777777">
                    <w:trPr>
                      <w:tblCellSpacing w:w="0" w:type="dxa"/>
                    </w:trPr>
                    <w:tc>
                      <w:tcPr>
                        <w:tcW w:w="460" w:type="dxa"/>
                        <w:tcMar>
                          <w:top w:w="400" w:type="dxa"/>
                          <w:left w:w="0" w:type="dxa"/>
                          <w:bottom w:w="0" w:type="dxa"/>
                          <w:right w:w="0" w:type="dxa"/>
                        </w:tcMar>
                        <w:vAlign w:val="bottom"/>
                        <w:hideMark/>
                      </w:tcPr>
                      <w:p w14:paraId="18364D14"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400" w:type="dxa"/>
                          <w:left w:w="0" w:type="dxa"/>
                          <w:bottom w:w="0" w:type="dxa"/>
                          <w:right w:w="0" w:type="dxa"/>
                        </w:tcMar>
                        <w:hideMark/>
                      </w:tcPr>
                      <w:p w14:paraId="7637B182"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2015-01</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2019-07</w:t>
                        </w:r>
                      </w:p>
                    </w:tc>
                    <w:tc>
                      <w:tcPr>
                        <w:tcW w:w="520" w:type="dxa"/>
                        <w:tcMar>
                          <w:top w:w="400" w:type="dxa"/>
                          <w:left w:w="0" w:type="dxa"/>
                          <w:bottom w:w="0" w:type="dxa"/>
                          <w:right w:w="0" w:type="dxa"/>
                        </w:tcMar>
                        <w:vAlign w:val="bottom"/>
                        <w:hideMark/>
                      </w:tcPr>
                      <w:p w14:paraId="51A1BFBD" w14:textId="77777777" w:rsidR="006F14B7" w:rsidRDefault="00077071">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400" w:type="dxa"/>
                          <w:left w:w="0" w:type="dxa"/>
                          <w:bottom w:w="0" w:type="dxa"/>
                          <w:right w:w="0" w:type="dxa"/>
                        </w:tcMar>
                        <w:hideMark/>
                      </w:tcPr>
                      <w:p w14:paraId="454584B6" w14:textId="77777777" w:rsidR="006F14B7" w:rsidRDefault="00077071">
                        <w:pPr>
                          <w:pStyle w:val="divdocumentparentContainerright-boxsectionexperiencesinglecolumnpaddedline"/>
                          <w:spacing w:line="360" w:lineRule="atLeast"/>
                          <w:ind w:right="400"/>
                          <w:rPr>
                            <w:rStyle w:val="divdocumentright-boxdatetablesinglecolumn"/>
                            <w:rFonts w:ascii="Century Gothic" w:eastAsia="Century Gothic" w:hAnsi="Century Gothic" w:cs="Century Gothic"/>
                            <w:color w:val="343434"/>
                            <w:spacing w:val="4"/>
                            <w:sz w:val="22"/>
                            <w:szCs w:val="22"/>
                          </w:rPr>
                        </w:pPr>
                        <w:r>
                          <w:rPr>
                            <w:rStyle w:val="divdocumenttxtBoldCharacter"/>
                            <w:rFonts w:ascii="Century Gothic" w:eastAsia="Century Gothic" w:hAnsi="Century Gothic" w:cs="Century Gothic"/>
                            <w:color w:val="343434"/>
                            <w:spacing w:val="4"/>
                            <w:sz w:val="28"/>
                            <w:szCs w:val="28"/>
                          </w:rPr>
                          <w:t>Software Developer</w:t>
                        </w:r>
                      </w:p>
                      <w:p w14:paraId="170105CC" w14:textId="77777777" w:rsidR="006F14B7" w:rsidRDefault="00077071">
                        <w:pPr>
                          <w:pStyle w:val="divdocumentparentContainerright-boxsectionexperiencesinglecolumnpaddedline"/>
                          <w:spacing w:before="80"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Freelance, -, United Kingdom</w:t>
                        </w:r>
                      </w:p>
                      <w:p w14:paraId="1D48281F" w14:textId="77777777" w:rsidR="006F14B7" w:rsidRDefault="00077071">
                        <w:pPr>
                          <w:pStyle w:val="divdocumentli"/>
                          <w:numPr>
                            <w:ilvl w:val="0"/>
                            <w:numId w:val="4"/>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Worked on 6 + projects over 6 years throughout studies (paid)</w:t>
                        </w:r>
                      </w:p>
                      <w:p w14:paraId="7437EBE6" w14:textId="77777777" w:rsidR="006F14B7" w:rsidRDefault="00077071">
                        <w:pPr>
                          <w:pStyle w:val="divdocumentli"/>
                          <w:numPr>
                            <w:ilvl w:val="0"/>
                            <w:numId w:val="4"/>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Collaborated on all stages of systems development lifecycle, from requirement gathering to production releases.</w:t>
                        </w:r>
                      </w:p>
                      <w:p w14:paraId="2061D111" w14:textId="77777777" w:rsidR="006F14B7" w:rsidRDefault="00077071">
                        <w:pPr>
                          <w:pStyle w:val="divdocumentli"/>
                          <w:numPr>
                            <w:ilvl w:val="0"/>
                            <w:numId w:val="4"/>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Authored code fixes and enhancements for release</w:t>
                        </w:r>
                      </w:p>
                      <w:p w14:paraId="639E2C0D" w14:textId="77777777" w:rsidR="006F14B7" w:rsidRDefault="00077071">
                        <w:pPr>
                          <w:pStyle w:val="divdocumentli"/>
                          <w:numPr>
                            <w:ilvl w:val="0"/>
                            <w:numId w:val="4"/>
                          </w:numPr>
                          <w:spacing w:line="360" w:lineRule="atLeast"/>
                          <w:ind w:left="300" w:right="4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lastRenderedPageBreak/>
                          <w:t>Determined coding requirements for site creation, including e-commerce capability, security and specialized scripts.</w:t>
                        </w:r>
                      </w:p>
                    </w:tc>
                  </w:tr>
                </w:tbl>
                <w:p w14:paraId="756297DE" w14:textId="77777777" w:rsidR="006F14B7" w:rsidRDefault="00077071">
                  <w:pPr>
                    <w:pStyle w:val="divdocumentparentContainerright-boxsectioneducationheading"/>
                    <w:pBdr>
                      <w:bottom w:val="single" w:sz="8" w:space="3" w:color="D5D6D6"/>
                    </w:pBdr>
                    <w:spacing w:before="400" w:after="200" w:line="440" w:lineRule="atLeas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lastRenderedPageBreak/>
                    <w:t>Education</w:t>
                  </w:r>
                  <w:r>
                    <w:rPr>
                      <w:rStyle w:val="divdocumentparentContainerright-box"/>
                      <w:rFonts w:ascii="Century Gothic" w:eastAsia="Century Gothic" w:hAnsi="Century Gothic" w:cs="Century Gothic"/>
                      <w:b/>
                      <w:bCs/>
                      <w:color w:val="343434"/>
                      <w:sz w:val="22"/>
                      <w:szCs w:val="22"/>
                    </w:rPr>
                    <w:t xml:space="preserve"> </w:t>
                  </w:r>
                  <w:r>
                    <w:rPr>
                      <w:rStyle w:val="divdocumentparentContainerright-box"/>
                      <w:rFonts w:ascii="Century Gothic" w:eastAsia="Century Gothic" w:hAnsi="Century Gothic" w:cs="Century Gothic"/>
                      <w:b/>
                      <w:bCs/>
                      <w:noProof/>
                      <w:color w:val="343434"/>
                      <w:sz w:val="22"/>
                      <w:szCs w:val="22"/>
                    </w:rPr>
                    <w:drawing>
                      <wp:anchor distT="0" distB="0" distL="114300" distR="114300" simplePos="0" relativeHeight="251659264" behindDoc="0" locked="0" layoutInCell="1" allowOverlap="1" wp14:anchorId="60829AB8" wp14:editId="0D767012">
                        <wp:simplePos x="0" y="0"/>
                        <wp:positionH relativeFrom="column">
                          <wp:posOffset>-114300</wp:posOffset>
                        </wp:positionH>
                        <wp:positionV relativeFrom="paragraph">
                          <wp:posOffset>317500</wp:posOffset>
                        </wp:positionV>
                        <wp:extent cx="323213" cy="322734"/>
                        <wp:effectExtent l="0" t="0" r="0" b="0"/>
                        <wp:wrapNone/>
                        <wp:docPr id="100042" name="Picture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630" name=""/>
                                <pic:cNvPicPr>
                                  <a:picLocks noChangeAspect="1"/>
                                </pic:cNvPicPr>
                              </pic:nvPicPr>
                              <pic:blipFill>
                                <a:blip r:embed="rId9"/>
                                <a:stretch>
                                  <a:fillRect/>
                                </a:stretch>
                              </pic:blipFill>
                              <pic:spPr>
                                <a:xfrm>
                                  <a:off x="0" y="0"/>
                                  <a:ext cx="323213" cy="322734"/>
                                </a:xfrm>
                                <a:prstGeom prst="rect">
                                  <a:avLst/>
                                </a:prstGeom>
                              </pic:spPr>
                            </pic:pic>
                          </a:graphicData>
                        </a:graphic>
                      </wp:anchor>
                    </w:drawing>
                  </w:r>
                </w:p>
                <w:tbl>
                  <w:tblPr>
                    <w:tblStyle w:val="divdocumentright-boxeducationparagraph"/>
                    <w:tblW w:w="0" w:type="auto"/>
                    <w:tblCellSpacing w:w="0" w:type="dxa"/>
                    <w:tblLayout w:type="fixed"/>
                    <w:tblCellMar>
                      <w:left w:w="0" w:type="dxa"/>
                      <w:right w:w="0" w:type="dxa"/>
                    </w:tblCellMar>
                    <w:tblLook w:val="05E0" w:firstRow="1" w:lastRow="1" w:firstColumn="1" w:lastColumn="1" w:noHBand="0" w:noVBand="1"/>
                  </w:tblPr>
                  <w:tblGrid>
                    <w:gridCol w:w="460"/>
                    <w:gridCol w:w="1300"/>
                    <w:gridCol w:w="520"/>
                    <w:gridCol w:w="6020"/>
                  </w:tblGrid>
                  <w:tr w:rsidR="006F14B7" w14:paraId="5F79C4D6" w14:textId="77777777">
                    <w:trPr>
                      <w:tblCellSpacing w:w="0" w:type="dxa"/>
                    </w:trPr>
                    <w:tc>
                      <w:tcPr>
                        <w:tcW w:w="460" w:type="dxa"/>
                        <w:tcMar>
                          <w:top w:w="0" w:type="dxa"/>
                          <w:left w:w="0" w:type="dxa"/>
                          <w:bottom w:w="0" w:type="dxa"/>
                          <w:right w:w="0" w:type="dxa"/>
                        </w:tcMar>
                        <w:vAlign w:val="bottom"/>
                        <w:hideMark/>
                      </w:tcPr>
                      <w:p w14:paraId="6269113D"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14:paraId="73C73915" w14:textId="77777777" w:rsidR="006F14B7" w:rsidRDefault="00077071">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2020-07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2020-07</w:t>
                        </w:r>
                      </w:p>
                    </w:tc>
                    <w:tc>
                      <w:tcPr>
                        <w:tcW w:w="520" w:type="dxa"/>
                        <w:tcMar>
                          <w:top w:w="0" w:type="dxa"/>
                          <w:left w:w="0" w:type="dxa"/>
                          <w:bottom w:w="0" w:type="dxa"/>
                          <w:right w:w="0" w:type="dxa"/>
                        </w:tcMar>
                        <w:vAlign w:val="bottom"/>
                        <w:hideMark/>
                      </w:tcPr>
                      <w:p w14:paraId="3CE5D85C" w14:textId="77777777" w:rsidR="006F14B7" w:rsidRDefault="00077071">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0" w:type="dxa"/>
                          <w:left w:w="0" w:type="dxa"/>
                          <w:bottom w:w="0" w:type="dxa"/>
                          <w:right w:w="0" w:type="dxa"/>
                        </w:tcMar>
                        <w:hideMark/>
                      </w:tcPr>
                      <w:p w14:paraId="58AA1378" w14:textId="77777777" w:rsidR="006F14B7" w:rsidRDefault="00077071">
                        <w:pPr>
                          <w:pStyle w:val="divdocumentparentContainerright-boxsectioneducationsinglecolumnpaddedline"/>
                          <w:spacing w:after="80" w:line="360" w:lineRule="atLeast"/>
                          <w:ind w:right="4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Bachelor of Science</w:t>
                        </w:r>
                        <w:r>
                          <w:rPr>
                            <w:rStyle w:val="span"/>
                            <w:rFonts w:ascii="Century Gothic" w:eastAsia="Century Gothic" w:hAnsi="Century Gothic" w:cs="Century Gothic"/>
                            <w:b/>
                            <w:bCs/>
                            <w:color w:val="343434"/>
                            <w:spacing w:val="4"/>
                            <w:sz w:val="22"/>
                            <w:szCs w:val="22"/>
                          </w:rPr>
                          <w:t xml:space="preserve">: </w:t>
                        </w:r>
                        <w:r>
                          <w:rPr>
                            <w:rStyle w:val="divdocumentprogramline"/>
                            <w:rFonts w:ascii="Century Gothic" w:eastAsia="Century Gothic" w:hAnsi="Century Gothic" w:cs="Century Gothic"/>
                            <w:b/>
                            <w:bCs/>
                            <w:color w:val="343434"/>
                            <w:spacing w:val="4"/>
                          </w:rPr>
                          <w:t>Software Engineering</w:t>
                        </w:r>
                      </w:p>
                      <w:p w14:paraId="0FB9B877" w14:textId="77777777" w:rsidR="006F14B7" w:rsidRDefault="00077071">
                        <w:pPr>
                          <w:pStyle w:val="divdocumentparentContainerright-boxsectioneducationsinglecolumnpaddedline"/>
                          <w:spacing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Swansea University - </w:t>
                        </w:r>
                        <w:r>
                          <w:rPr>
                            <w:rStyle w:val="divdocumenteducationjoblocation"/>
                            <w:rFonts w:ascii="Century Gothic" w:eastAsia="Century Gothic" w:hAnsi="Century Gothic" w:cs="Century Gothic"/>
                            <w:color w:val="343434"/>
                            <w:spacing w:val="4"/>
                            <w:sz w:val="22"/>
                            <w:szCs w:val="22"/>
                          </w:rPr>
                          <w:t>Swansea, United Kingdom</w:t>
                        </w:r>
                      </w:p>
                      <w:p w14:paraId="62E666D9"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Member of Computer Society and </w:t>
                        </w:r>
                        <w:proofErr w:type="spellStart"/>
                        <w:r>
                          <w:rPr>
                            <w:rStyle w:val="span"/>
                            <w:rFonts w:ascii="Century Gothic" w:eastAsia="Century Gothic" w:hAnsi="Century Gothic" w:cs="Century Gothic"/>
                            <w:color w:val="343434"/>
                            <w:spacing w:val="4"/>
                            <w:sz w:val="22"/>
                            <w:szCs w:val="22"/>
                          </w:rPr>
                          <w:t>SwanHack</w:t>
                        </w:r>
                        <w:proofErr w:type="spellEnd"/>
                        <w:r>
                          <w:rPr>
                            <w:rStyle w:val="span"/>
                            <w:rFonts w:ascii="Century Gothic" w:eastAsia="Century Gothic" w:hAnsi="Century Gothic" w:cs="Century Gothic"/>
                            <w:color w:val="343434"/>
                            <w:spacing w:val="4"/>
                            <w:sz w:val="22"/>
                            <w:szCs w:val="22"/>
                          </w:rPr>
                          <w:t xml:space="preserve"> Society</w:t>
                        </w:r>
                      </w:p>
                      <w:p w14:paraId="3C0486D2"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Elected as 3rd year Student Representative of Software Engineering</w:t>
                        </w:r>
                      </w:p>
                      <w:p w14:paraId="14B50706"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 xml:space="preserve">Graduated with First Class </w:t>
                        </w:r>
                        <w:proofErr w:type="spellStart"/>
                        <w:r>
                          <w:rPr>
                            <w:rStyle w:val="span"/>
                            <w:rFonts w:ascii="Century Gothic" w:eastAsia="Century Gothic" w:hAnsi="Century Gothic" w:cs="Century Gothic"/>
                            <w:color w:val="343434"/>
                            <w:spacing w:val="4"/>
                            <w:sz w:val="22"/>
                            <w:szCs w:val="22"/>
                          </w:rPr>
                          <w:t>Honors</w:t>
                        </w:r>
                        <w:proofErr w:type="spellEnd"/>
                        <w:r>
                          <w:rPr>
                            <w:rStyle w:val="span"/>
                            <w:rFonts w:ascii="Century Gothic" w:eastAsia="Century Gothic" w:hAnsi="Century Gothic" w:cs="Century Gothic"/>
                            <w:color w:val="343434"/>
                            <w:spacing w:val="4"/>
                            <w:sz w:val="22"/>
                            <w:szCs w:val="22"/>
                          </w:rPr>
                          <w:t xml:space="preserve"> (4.0 GPA equivalent)</w:t>
                        </w:r>
                      </w:p>
                      <w:p w14:paraId="7FDB37C2"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Dissertation: Exploring Land Registry solutions using Blockchain technologies. Created land registry solutions using Hyperledger, Ethereum, and virtualized through Docker. Hosted on AWS with a React front-end</w:t>
                        </w:r>
                      </w:p>
                      <w:p w14:paraId="17F711BA"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Awarded 2nd place in Maker Engineering and Software Competition</w:t>
                        </w:r>
                      </w:p>
                      <w:p w14:paraId="7C6FD6F9"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Selected as part of team for private National Health Service hackathon, representing the University.</w:t>
                        </w:r>
                      </w:p>
                      <w:p w14:paraId="6996F675" w14:textId="77777777" w:rsidR="006F14B7" w:rsidRDefault="00077071">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3rd year electives included Machine Learning and Big Data, Blockchain development, Advanced OOP (using C++), Cryptography and IT-Security</w:t>
                        </w:r>
                      </w:p>
                    </w:tc>
                  </w:tr>
                </w:tbl>
                <w:p w14:paraId="1C116C2C" w14:textId="27E219DD" w:rsidR="006F14B7" w:rsidRDefault="006F14B7" w:rsidP="004829C7">
                  <w:pPr>
                    <w:pStyle w:val="divdocumentparentContainerright-boxheading"/>
                    <w:pBdr>
                      <w:bottom w:val="single" w:sz="8" w:space="3" w:color="D5D6D6"/>
                    </w:pBdr>
                    <w:spacing w:before="400" w:line="440" w:lineRule="atLeast"/>
                    <w:ind w:left="460" w:right="400"/>
                    <w:rPr>
                      <w:rStyle w:val="divdocumentparentContainerright-box"/>
                      <w:rFonts w:ascii="Century Gothic" w:eastAsia="Century Gothic" w:hAnsi="Century Gothic" w:cs="Century Gothic"/>
                      <w:color w:val="343434"/>
                      <w:spacing w:val="4"/>
                      <w:sz w:val="22"/>
                      <w:szCs w:val="22"/>
                    </w:rPr>
                  </w:pPr>
                </w:p>
              </w:tc>
            </w:tr>
          </w:tbl>
          <w:p w14:paraId="4A7876D9" w14:textId="77777777" w:rsidR="006F14B7" w:rsidRDefault="006F14B7">
            <w:pPr>
              <w:rPr>
                <w:rStyle w:val="parentContainerCell"/>
                <w:rFonts w:ascii="Century Gothic" w:eastAsia="Century Gothic" w:hAnsi="Century Gothic" w:cs="Century Gothic"/>
                <w:color w:val="343434"/>
                <w:sz w:val="22"/>
                <w:szCs w:val="22"/>
              </w:rPr>
            </w:pPr>
          </w:p>
        </w:tc>
      </w:tr>
    </w:tbl>
    <w:p w14:paraId="27233159" w14:textId="502F7BFC" w:rsidR="006F14B7" w:rsidRDefault="006F14B7">
      <w:pPr>
        <w:rPr>
          <w:rFonts w:ascii="Century Gothic" w:eastAsia="Century Gothic" w:hAnsi="Century Gothic" w:cs="Century Gothic"/>
          <w:color w:val="343434"/>
          <w:sz w:val="22"/>
          <w:szCs w:val="22"/>
        </w:rPr>
      </w:pPr>
    </w:p>
    <w:sectPr w:rsidR="006F14B7">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FD1AEDCD-BEA7-4A6D-AEE2-A8A5F2702A12}"/>
    <w:embedBold r:id="rId2" w:fontKey="{660C3C0F-85C9-40E9-BEEC-7800AD356B8D}"/>
    <w:embedItalic r:id="rId3" w:fontKey="{0373F50B-08A2-4584-9D43-6EE54013B1DB}"/>
  </w:font>
  <w:font w:name="Calibri Light">
    <w:panose1 w:val="020F0302020204030204"/>
    <w:charset w:val="00"/>
    <w:family w:val="swiss"/>
    <w:pitch w:val="variable"/>
    <w:sig w:usb0="E4002EFF" w:usb1="C000247B" w:usb2="00000009" w:usb3="00000000" w:csb0="000001FF" w:csb1="00000000"/>
    <w:embedRegular r:id="rId4" w:fontKey="{407EC2BB-7F41-441B-B764-FF206007FE25}"/>
  </w:font>
  <w:font w:name="Calibri">
    <w:panose1 w:val="020F0502020204030204"/>
    <w:charset w:val="00"/>
    <w:family w:val="swiss"/>
    <w:pitch w:val="variable"/>
    <w:sig w:usb0="E4002EFF" w:usb1="C000247B" w:usb2="00000009" w:usb3="00000000" w:csb0="000001FF" w:csb1="00000000"/>
    <w:embedRegular r:id="rId5" w:fontKey="{DABA73EC-CD84-4122-A8E2-73F4556FD2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4B4AC69A">
      <w:start w:val="1"/>
      <w:numFmt w:val="bullet"/>
      <w:lvlText w:val=""/>
      <w:lvlJc w:val="left"/>
      <w:pPr>
        <w:tabs>
          <w:tab w:val="num" w:pos="720"/>
        </w:tabs>
        <w:ind w:left="720" w:hanging="360"/>
      </w:pPr>
      <w:rPr>
        <w:rFonts w:ascii="Symbol" w:hAnsi="Symbol"/>
      </w:rPr>
    </w:lvl>
    <w:lvl w:ilvl="1" w:tplc="9FDC64D6">
      <w:start w:val="1"/>
      <w:numFmt w:val="bullet"/>
      <w:lvlText w:val="o"/>
      <w:lvlJc w:val="left"/>
      <w:pPr>
        <w:tabs>
          <w:tab w:val="num" w:pos="1440"/>
        </w:tabs>
        <w:ind w:left="1440" w:hanging="360"/>
      </w:pPr>
      <w:rPr>
        <w:rFonts w:ascii="Courier New" w:hAnsi="Courier New"/>
      </w:rPr>
    </w:lvl>
    <w:lvl w:ilvl="2" w:tplc="C0CC0E9C">
      <w:start w:val="1"/>
      <w:numFmt w:val="bullet"/>
      <w:lvlText w:val=""/>
      <w:lvlJc w:val="left"/>
      <w:pPr>
        <w:tabs>
          <w:tab w:val="num" w:pos="2160"/>
        </w:tabs>
        <w:ind w:left="2160" w:hanging="360"/>
      </w:pPr>
      <w:rPr>
        <w:rFonts w:ascii="Wingdings" w:hAnsi="Wingdings"/>
      </w:rPr>
    </w:lvl>
    <w:lvl w:ilvl="3" w:tplc="F0662F34">
      <w:start w:val="1"/>
      <w:numFmt w:val="bullet"/>
      <w:lvlText w:val=""/>
      <w:lvlJc w:val="left"/>
      <w:pPr>
        <w:tabs>
          <w:tab w:val="num" w:pos="2880"/>
        </w:tabs>
        <w:ind w:left="2880" w:hanging="360"/>
      </w:pPr>
      <w:rPr>
        <w:rFonts w:ascii="Symbol" w:hAnsi="Symbol"/>
      </w:rPr>
    </w:lvl>
    <w:lvl w:ilvl="4" w:tplc="3BA69B1E">
      <w:start w:val="1"/>
      <w:numFmt w:val="bullet"/>
      <w:lvlText w:val="o"/>
      <w:lvlJc w:val="left"/>
      <w:pPr>
        <w:tabs>
          <w:tab w:val="num" w:pos="3600"/>
        </w:tabs>
        <w:ind w:left="3600" w:hanging="360"/>
      </w:pPr>
      <w:rPr>
        <w:rFonts w:ascii="Courier New" w:hAnsi="Courier New"/>
      </w:rPr>
    </w:lvl>
    <w:lvl w:ilvl="5" w:tplc="74F083A2">
      <w:start w:val="1"/>
      <w:numFmt w:val="bullet"/>
      <w:lvlText w:val=""/>
      <w:lvlJc w:val="left"/>
      <w:pPr>
        <w:tabs>
          <w:tab w:val="num" w:pos="4320"/>
        </w:tabs>
        <w:ind w:left="4320" w:hanging="360"/>
      </w:pPr>
      <w:rPr>
        <w:rFonts w:ascii="Wingdings" w:hAnsi="Wingdings"/>
      </w:rPr>
    </w:lvl>
    <w:lvl w:ilvl="6" w:tplc="4CE0A804">
      <w:start w:val="1"/>
      <w:numFmt w:val="bullet"/>
      <w:lvlText w:val=""/>
      <w:lvlJc w:val="left"/>
      <w:pPr>
        <w:tabs>
          <w:tab w:val="num" w:pos="5040"/>
        </w:tabs>
        <w:ind w:left="5040" w:hanging="360"/>
      </w:pPr>
      <w:rPr>
        <w:rFonts w:ascii="Symbol" w:hAnsi="Symbol"/>
      </w:rPr>
    </w:lvl>
    <w:lvl w:ilvl="7" w:tplc="48426BEE">
      <w:start w:val="1"/>
      <w:numFmt w:val="bullet"/>
      <w:lvlText w:val="o"/>
      <w:lvlJc w:val="left"/>
      <w:pPr>
        <w:tabs>
          <w:tab w:val="num" w:pos="5760"/>
        </w:tabs>
        <w:ind w:left="5760" w:hanging="360"/>
      </w:pPr>
      <w:rPr>
        <w:rFonts w:ascii="Courier New" w:hAnsi="Courier New"/>
      </w:rPr>
    </w:lvl>
    <w:lvl w:ilvl="8" w:tplc="1C9CFB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97D8E5E8">
      <w:start w:val="1"/>
      <w:numFmt w:val="bullet"/>
      <w:lvlText w:val=""/>
      <w:lvlJc w:val="left"/>
      <w:pPr>
        <w:ind w:left="720" w:hanging="360"/>
      </w:pPr>
      <w:rPr>
        <w:rFonts w:ascii="Symbol" w:hAnsi="Symbol"/>
      </w:rPr>
    </w:lvl>
    <w:lvl w:ilvl="1" w:tplc="B1E638DA">
      <w:start w:val="1"/>
      <w:numFmt w:val="bullet"/>
      <w:lvlText w:val="o"/>
      <w:lvlJc w:val="left"/>
      <w:pPr>
        <w:tabs>
          <w:tab w:val="num" w:pos="1440"/>
        </w:tabs>
        <w:ind w:left="1440" w:hanging="360"/>
      </w:pPr>
      <w:rPr>
        <w:rFonts w:ascii="Courier New" w:hAnsi="Courier New"/>
      </w:rPr>
    </w:lvl>
    <w:lvl w:ilvl="2" w:tplc="880EEC4C">
      <w:start w:val="1"/>
      <w:numFmt w:val="bullet"/>
      <w:lvlText w:val=""/>
      <w:lvlJc w:val="left"/>
      <w:pPr>
        <w:tabs>
          <w:tab w:val="num" w:pos="2160"/>
        </w:tabs>
        <w:ind w:left="2160" w:hanging="360"/>
      </w:pPr>
      <w:rPr>
        <w:rFonts w:ascii="Wingdings" w:hAnsi="Wingdings"/>
      </w:rPr>
    </w:lvl>
    <w:lvl w:ilvl="3" w:tplc="DE96C72C">
      <w:start w:val="1"/>
      <w:numFmt w:val="bullet"/>
      <w:lvlText w:val=""/>
      <w:lvlJc w:val="left"/>
      <w:pPr>
        <w:tabs>
          <w:tab w:val="num" w:pos="2880"/>
        </w:tabs>
        <w:ind w:left="2880" w:hanging="360"/>
      </w:pPr>
      <w:rPr>
        <w:rFonts w:ascii="Symbol" w:hAnsi="Symbol"/>
      </w:rPr>
    </w:lvl>
    <w:lvl w:ilvl="4" w:tplc="8D7C6FB6">
      <w:start w:val="1"/>
      <w:numFmt w:val="bullet"/>
      <w:lvlText w:val="o"/>
      <w:lvlJc w:val="left"/>
      <w:pPr>
        <w:tabs>
          <w:tab w:val="num" w:pos="3600"/>
        </w:tabs>
        <w:ind w:left="3600" w:hanging="360"/>
      </w:pPr>
      <w:rPr>
        <w:rFonts w:ascii="Courier New" w:hAnsi="Courier New"/>
      </w:rPr>
    </w:lvl>
    <w:lvl w:ilvl="5" w:tplc="22C2BDD0">
      <w:start w:val="1"/>
      <w:numFmt w:val="bullet"/>
      <w:lvlText w:val=""/>
      <w:lvlJc w:val="left"/>
      <w:pPr>
        <w:tabs>
          <w:tab w:val="num" w:pos="4320"/>
        </w:tabs>
        <w:ind w:left="4320" w:hanging="360"/>
      </w:pPr>
      <w:rPr>
        <w:rFonts w:ascii="Wingdings" w:hAnsi="Wingdings"/>
      </w:rPr>
    </w:lvl>
    <w:lvl w:ilvl="6" w:tplc="655CE0B0">
      <w:start w:val="1"/>
      <w:numFmt w:val="bullet"/>
      <w:lvlText w:val=""/>
      <w:lvlJc w:val="left"/>
      <w:pPr>
        <w:tabs>
          <w:tab w:val="num" w:pos="5040"/>
        </w:tabs>
        <w:ind w:left="5040" w:hanging="360"/>
      </w:pPr>
      <w:rPr>
        <w:rFonts w:ascii="Symbol" w:hAnsi="Symbol"/>
      </w:rPr>
    </w:lvl>
    <w:lvl w:ilvl="7" w:tplc="6540C924">
      <w:start w:val="1"/>
      <w:numFmt w:val="bullet"/>
      <w:lvlText w:val="o"/>
      <w:lvlJc w:val="left"/>
      <w:pPr>
        <w:tabs>
          <w:tab w:val="num" w:pos="5760"/>
        </w:tabs>
        <w:ind w:left="5760" w:hanging="360"/>
      </w:pPr>
      <w:rPr>
        <w:rFonts w:ascii="Courier New" w:hAnsi="Courier New"/>
      </w:rPr>
    </w:lvl>
    <w:lvl w:ilvl="8" w:tplc="F76CB5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2E281106">
      <w:start w:val="1"/>
      <w:numFmt w:val="bullet"/>
      <w:lvlText w:val=""/>
      <w:lvlJc w:val="left"/>
      <w:pPr>
        <w:ind w:left="720" w:hanging="360"/>
      </w:pPr>
      <w:rPr>
        <w:rFonts w:ascii="Symbol" w:hAnsi="Symbol"/>
      </w:rPr>
    </w:lvl>
    <w:lvl w:ilvl="1" w:tplc="5B02BBDE">
      <w:start w:val="1"/>
      <w:numFmt w:val="bullet"/>
      <w:lvlText w:val="o"/>
      <w:lvlJc w:val="left"/>
      <w:pPr>
        <w:tabs>
          <w:tab w:val="num" w:pos="1440"/>
        </w:tabs>
        <w:ind w:left="1440" w:hanging="360"/>
      </w:pPr>
      <w:rPr>
        <w:rFonts w:ascii="Courier New" w:hAnsi="Courier New"/>
      </w:rPr>
    </w:lvl>
    <w:lvl w:ilvl="2" w:tplc="D3E6B604">
      <w:start w:val="1"/>
      <w:numFmt w:val="bullet"/>
      <w:lvlText w:val=""/>
      <w:lvlJc w:val="left"/>
      <w:pPr>
        <w:tabs>
          <w:tab w:val="num" w:pos="2160"/>
        </w:tabs>
        <w:ind w:left="2160" w:hanging="360"/>
      </w:pPr>
      <w:rPr>
        <w:rFonts w:ascii="Wingdings" w:hAnsi="Wingdings"/>
      </w:rPr>
    </w:lvl>
    <w:lvl w:ilvl="3" w:tplc="3FF87F0C">
      <w:start w:val="1"/>
      <w:numFmt w:val="bullet"/>
      <w:lvlText w:val=""/>
      <w:lvlJc w:val="left"/>
      <w:pPr>
        <w:tabs>
          <w:tab w:val="num" w:pos="2880"/>
        </w:tabs>
        <w:ind w:left="2880" w:hanging="360"/>
      </w:pPr>
      <w:rPr>
        <w:rFonts w:ascii="Symbol" w:hAnsi="Symbol"/>
      </w:rPr>
    </w:lvl>
    <w:lvl w:ilvl="4" w:tplc="84BA42CC">
      <w:start w:val="1"/>
      <w:numFmt w:val="bullet"/>
      <w:lvlText w:val="o"/>
      <w:lvlJc w:val="left"/>
      <w:pPr>
        <w:tabs>
          <w:tab w:val="num" w:pos="3600"/>
        </w:tabs>
        <w:ind w:left="3600" w:hanging="360"/>
      </w:pPr>
      <w:rPr>
        <w:rFonts w:ascii="Courier New" w:hAnsi="Courier New"/>
      </w:rPr>
    </w:lvl>
    <w:lvl w:ilvl="5" w:tplc="FEE08BB2">
      <w:start w:val="1"/>
      <w:numFmt w:val="bullet"/>
      <w:lvlText w:val=""/>
      <w:lvlJc w:val="left"/>
      <w:pPr>
        <w:tabs>
          <w:tab w:val="num" w:pos="4320"/>
        </w:tabs>
        <w:ind w:left="4320" w:hanging="360"/>
      </w:pPr>
      <w:rPr>
        <w:rFonts w:ascii="Wingdings" w:hAnsi="Wingdings"/>
      </w:rPr>
    </w:lvl>
    <w:lvl w:ilvl="6" w:tplc="CEAE9AAA">
      <w:start w:val="1"/>
      <w:numFmt w:val="bullet"/>
      <w:lvlText w:val=""/>
      <w:lvlJc w:val="left"/>
      <w:pPr>
        <w:tabs>
          <w:tab w:val="num" w:pos="5040"/>
        </w:tabs>
        <w:ind w:left="5040" w:hanging="360"/>
      </w:pPr>
      <w:rPr>
        <w:rFonts w:ascii="Symbol" w:hAnsi="Symbol"/>
      </w:rPr>
    </w:lvl>
    <w:lvl w:ilvl="7" w:tplc="00C62436">
      <w:start w:val="1"/>
      <w:numFmt w:val="bullet"/>
      <w:lvlText w:val="o"/>
      <w:lvlJc w:val="left"/>
      <w:pPr>
        <w:tabs>
          <w:tab w:val="num" w:pos="5760"/>
        </w:tabs>
        <w:ind w:left="5760" w:hanging="360"/>
      </w:pPr>
      <w:rPr>
        <w:rFonts w:ascii="Courier New" w:hAnsi="Courier New"/>
      </w:rPr>
    </w:lvl>
    <w:lvl w:ilvl="8" w:tplc="756E8A5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A6019C0">
      <w:start w:val="1"/>
      <w:numFmt w:val="bullet"/>
      <w:lvlText w:val=""/>
      <w:lvlJc w:val="left"/>
      <w:pPr>
        <w:ind w:left="720" w:hanging="360"/>
      </w:pPr>
      <w:rPr>
        <w:rFonts w:ascii="Symbol" w:hAnsi="Symbol"/>
      </w:rPr>
    </w:lvl>
    <w:lvl w:ilvl="1" w:tplc="6430257C">
      <w:start w:val="1"/>
      <w:numFmt w:val="bullet"/>
      <w:lvlText w:val="o"/>
      <w:lvlJc w:val="left"/>
      <w:pPr>
        <w:tabs>
          <w:tab w:val="num" w:pos="1440"/>
        </w:tabs>
        <w:ind w:left="1440" w:hanging="360"/>
      </w:pPr>
      <w:rPr>
        <w:rFonts w:ascii="Courier New" w:hAnsi="Courier New"/>
      </w:rPr>
    </w:lvl>
    <w:lvl w:ilvl="2" w:tplc="489E271C">
      <w:start w:val="1"/>
      <w:numFmt w:val="bullet"/>
      <w:lvlText w:val=""/>
      <w:lvlJc w:val="left"/>
      <w:pPr>
        <w:tabs>
          <w:tab w:val="num" w:pos="2160"/>
        </w:tabs>
        <w:ind w:left="2160" w:hanging="360"/>
      </w:pPr>
      <w:rPr>
        <w:rFonts w:ascii="Wingdings" w:hAnsi="Wingdings"/>
      </w:rPr>
    </w:lvl>
    <w:lvl w:ilvl="3" w:tplc="A0F2CAF0">
      <w:start w:val="1"/>
      <w:numFmt w:val="bullet"/>
      <w:lvlText w:val=""/>
      <w:lvlJc w:val="left"/>
      <w:pPr>
        <w:tabs>
          <w:tab w:val="num" w:pos="2880"/>
        </w:tabs>
        <w:ind w:left="2880" w:hanging="360"/>
      </w:pPr>
      <w:rPr>
        <w:rFonts w:ascii="Symbol" w:hAnsi="Symbol"/>
      </w:rPr>
    </w:lvl>
    <w:lvl w:ilvl="4" w:tplc="0D861DE6">
      <w:start w:val="1"/>
      <w:numFmt w:val="bullet"/>
      <w:lvlText w:val="o"/>
      <w:lvlJc w:val="left"/>
      <w:pPr>
        <w:tabs>
          <w:tab w:val="num" w:pos="3600"/>
        </w:tabs>
        <w:ind w:left="3600" w:hanging="360"/>
      </w:pPr>
      <w:rPr>
        <w:rFonts w:ascii="Courier New" w:hAnsi="Courier New"/>
      </w:rPr>
    </w:lvl>
    <w:lvl w:ilvl="5" w:tplc="71926060">
      <w:start w:val="1"/>
      <w:numFmt w:val="bullet"/>
      <w:lvlText w:val=""/>
      <w:lvlJc w:val="left"/>
      <w:pPr>
        <w:tabs>
          <w:tab w:val="num" w:pos="4320"/>
        </w:tabs>
        <w:ind w:left="4320" w:hanging="360"/>
      </w:pPr>
      <w:rPr>
        <w:rFonts w:ascii="Wingdings" w:hAnsi="Wingdings"/>
      </w:rPr>
    </w:lvl>
    <w:lvl w:ilvl="6" w:tplc="AB00B9DE">
      <w:start w:val="1"/>
      <w:numFmt w:val="bullet"/>
      <w:lvlText w:val=""/>
      <w:lvlJc w:val="left"/>
      <w:pPr>
        <w:tabs>
          <w:tab w:val="num" w:pos="5040"/>
        </w:tabs>
        <w:ind w:left="5040" w:hanging="360"/>
      </w:pPr>
      <w:rPr>
        <w:rFonts w:ascii="Symbol" w:hAnsi="Symbol"/>
      </w:rPr>
    </w:lvl>
    <w:lvl w:ilvl="7" w:tplc="30187F1C">
      <w:start w:val="1"/>
      <w:numFmt w:val="bullet"/>
      <w:lvlText w:val="o"/>
      <w:lvlJc w:val="left"/>
      <w:pPr>
        <w:tabs>
          <w:tab w:val="num" w:pos="5760"/>
        </w:tabs>
        <w:ind w:left="5760" w:hanging="360"/>
      </w:pPr>
      <w:rPr>
        <w:rFonts w:ascii="Courier New" w:hAnsi="Courier New"/>
      </w:rPr>
    </w:lvl>
    <w:lvl w:ilvl="8" w:tplc="E2C409C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7B16990E">
      <w:start w:val="1"/>
      <w:numFmt w:val="bullet"/>
      <w:lvlText w:val=""/>
      <w:lvlJc w:val="left"/>
      <w:pPr>
        <w:ind w:left="720" w:hanging="360"/>
      </w:pPr>
      <w:rPr>
        <w:rFonts w:ascii="Symbol" w:hAnsi="Symbol"/>
      </w:rPr>
    </w:lvl>
    <w:lvl w:ilvl="1" w:tplc="1EB43A12">
      <w:start w:val="1"/>
      <w:numFmt w:val="bullet"/>
      <w:lvlText w:val="o"/>
      <w:lvlJc w:val="left"/>
      <w:pPr>
        <w:tabs>
          <w:tab w:val="num" w:pos="1440"/>
        </w:tabs>
        <w:ind w:left="1440" w:hanging="360"/>
      </w:pPr>
      <w:rPr>
        <w:rFonts w:ascii="Courier New" w:hAnsi="Courier New"/>
      </w:rPr>
    </w:lvl>
    <w:lvl w:ilvl="2" w:tplc="311C8418">
      <w:start w:val="1"/>
      <w:numFmt w:val="bullet"/>
      <w:lvlText w:val=""/>
      <w:lvlJc w:val="left"/>
      <w:pPr>
        <w:tabs>
          <w:tab w:val="num" w:pos="2160"/>
        </w:tabs>
        <w:ind w:left="2160" w:hanging="360"/>
      </w:pPr>
      <w:rPr>
        <w:rFonts w:ascii="Wingdings" w:hAnsi="Wingdings"/>
      </w:rPr>
    </w:lvl>
    <w:lvl w:ilvl="3" w:tplc="EEF4B3E6">
      <w:start w:val="1"/>
      <w:numFmt w:val="bullet"/>
      <w:lvlText w:val=""/>
      <w:lvlJc w:val="left"/>
      <w:pPr>
        <w:tabs>
          <w:tab w:val="num" w:pos="2880"/>
        </w:tabs>
        <w:ind w:left="2880" w:hanging="360"/>
      </w:pPr>
      <w:rPr>
        <w:rFonts w:ascii="Symbol" w:hAnsi="Symbol"/>
      </w:rPr>
    </w:lvl>
    <w:lvl w:ilvl="4" w:tplc="FA7289E2">
      <w:start w:val="1"/>
      <w:numFmt w:val="bullet"/>
      <w:lvlText w:val="o"/>
      <w:lvlJc w:val="left"/>
      <w:pPr>
        <w:tabs>
          <w:tab w:val="num" w:pos="3600"/>
        </w:tabs>
        <w:ind w:left="3600" w:hanging="360"/>
      </w:pPr>
      <w:rPr>
        <w:rFonts w:ascii="Courier New" w:hAnsi="Courier New"/>
      </w:rPr>
    </w:lvl>
    <w:lvl w:ilvl="5" w:tplc="07EA0470">
      <w:start w:val="1"/>
      <w:numFmt w:val="bullet"/>
      <w:lvlText w:val=""/>
      <w:lvlJc w:val="left"/>
      <w:pPr>
        <w:tabs>
          <w:tab w:val="num" w:pos="4320"/>
        </w:tabs>
        <w:ind w:left="4320" w:hanging="360"/>
      </w:pPr>
      <w:rPr>
        <w:rFonts w:ascii="Wingdings" w:hAnsi="Wingdings"/>
      </w:rPr>
    </w:lvl>
    <w:lvl w:ilvl="6" w:tplc="86529C18">
      <w:start w:val="1"/>
      <w:numFmt w:val="bullet"/>
      <w:lvlText w:val=""/>
      <w:lvlJc w:val="left"/>
      <w:pPr>
        <w:tabs>
          <w:tab w:val="num" w:pos="5040"/>
        </w:tabs>
        <w:ind w:left="5040" w:hanging="360"/>
      </w:pPr>
      <w:rPr>
        <w:rFonts w:ascii="Symbol" w:hAnsi="Symbol"/>
      </w:rPr>
    </w:lvl>
    <w:lvl w:ilvl="7" w:tplc="E5DE0DEC">
      <w:start w:val="1"/>
      <w:numFmt w:val="bullet"/>
      <w:lvlText w:val="o"/>
      <w:lvlJc w:val="left"/>
      <w:pPr>
        <w:tabs>
          <w:tab w:val="num" w:pos="5760"/>
        </w:tabs>
        <w:ind w:left="5760" w:hanging="360"/>
      </w:pPr>
      <w:rPr>
        <w:rFonts w:ascii="Courier New" w:hAnsi="Courier New"/>
      </w:rPr>
    </w:lvl>
    <w:lvl w:ilvl="8" w:tplc="6EB6AB4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4B7"/>
    <w:rsid w:val="00077071"/>
    <w:rsid w:val="002B04D2"/>
    <w:rsid w:val="004829C7"/>
    <w:rsid w:val="006F14B7"/>
    <w:rsid w:val="00D96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99B2B"/>
  <w15:docId w15:val="{D93EDB6C-3C85-447A-AEB9-A58B032F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2"/>
      <w:szCs w:val="22"/>
    </w:rPr>
  </w:style>
  <w:style w:type="character" w:customStyle="1" w:styleId="divdocumenttopsectionleft-box">
    <w:name w:val="div_document_topsection_left-box"/>
    <w:basedOn w:val="DefaultParagraphFont"/>
  </w:style>
  <w:style w:type="paragraph" w:customStyle="1" w:styleId="divdocumentfirstsection">
    <w:name w:val="div_document_firstsection"/>
    <w:basedOn w:val="Normal"/>
  </w:style>
  <w:style w:type="paragraph" w:customStyle="1" w:styleId="divdocumentdivfirstparagraph">
    <w:name w:val="div_document_div_firstparagraph"/>
    <w:basedOn w:val="Normal"/>
  </w:style>
  <w:style w:type="paragraph" w:customStyle="1" w:styleId="divdocumentname">
    <w:name w:val="div_document_name"/>
    <w:basedOn w:val="Normal"/>
    <w:pPr>
      <w:pBdr>
        <w:top w:val="none" w:sz="0" w:space="10" w:color="auto"/>
        <w:left w:val="none" w:sz="0" w:space="20" w:color="auto"/>
        <w:right w:val="none" w:sz="0" w:space="20" w:color="auto"/>
      </w:pBdr>
      <w:spacing w:line="750" w:lineRule="atLeast"/>
    </w:pPr>
    <w:rPr>
      <w:b/>
      <w:bCs/>
      <w:color w:val="003D73"/>
      <w:sz w:val="68"/>
      <w:szCs w:val="68"/>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rPr>
      <w:i/>
      <w:iCs/>
      <w:color w:val="003D73"/>
      <w:sz w:val="34"/>
      <w:szCs w:val="34"/>
    </w:rPr>
  </w:style>
  <w:style w:type="character" w:customStyle="1" w:styleId="divdocumenttopsectionright-box">
    <w:name w:val="div_document_topsection_right-box"/>
    <w:basedOn w:val="DefaultParagraphFont"/>
  </w:style>
  <w:style w:type="paragraph" w:customStyle="1" w:styleId="divdocumenttopsectionright-boxsectionnth-child1">
    <w:name w:val="div_document_topsection_right-box_section_nth-child(1)"/>
    <w:basedOn w:val="Normal"/>
  </w:style>
  <w:style w:type="paragraph" w:customStyle="1" w:styleId="divdocumenttopsectionright-boxsectionparagraph">
    <w:name w:val="div_document_topsection_right-box_section_paragraph"/>
    <w:basedOn w:val="Normal"/>
    <w:pPr>
      <w:pBdr>
        <w:right w:val="none" w:sz="0" w:space="20" w:color="auto"/>
      </w:pBdr>
    </w:pPr>
  </w:style>
  <w:style w:type="paragraph" w:customStyle="1" w:styleId="divdocumentright-boxsummaryparagraphsinglecolumn">
    <w:name w:val="div_document_right-box_summary_paragraph_singlecolumn"/>
    <w:basedOn w:val="Normal"/>
  </w:style>
  <w:style w:type="paragraph" w:customStyle="1" w:styleId="p">
    <w:name w:val="p"/>
    <w:basedOn w:val="Normal"/>
  </w:style>
  <w:style w:type="character" w:customStyle="1" w:styleId="Strong1">
    <w:name w:val="Strong1"/>
    <w:basedOn w:val="DefaultParagraphFont"/>
    <w:rPr>
      <w:bdr w:val="none" w:sz="0" w:space="0" w:color="auto"/>
      <w:vertAlign w:val="baseline"/>
    </w:rPr>
  </w:style>
  <w:style w:type="table" w:customStyle="1" w:styleId="divdocumenttopsection">
    <w:name w:val="div_document_topsection"/>
    <w:basedOn w:val="TableNormal"/>
    <w:tblPr/>
  </w:style>
  <w:style w:type="character" w:customStyle="1" w:styleId="parentContainerCell">
    <w:name w:val="parentContainerCell"/>
    <w:basedOn w:val="DefaultParagraphFont"/>
  </w:style>
  <w:style w:type="paragraph" w:customStyle="1" w:styleId="parentContainerCellParagraph">
    <w:name w:val="parentContainerCell Paragraph"/>
    <w:basedOn w:val="Normal"/>
  </w:style>
  <w:style w:type="character" w:customStyle="1" w:styleId="divsidepaddingbox">
    <w:name w:val="div_sidepaddingbox"/>
    <w:basedOn w:val="div"/>
    <w:rPr>
      <w:bdr w:val="none" w:sz="0" w:space="0" w:color="auto"/>
      <w:vertAlign w:val="baseline"/>
    </w:rPr>
  </w:style>
  <w:style w:type="character" w:customStyle="1" w:styleId="div">
    <w:name w:val="div"/>
    <w:basedOn w:val="DefaultParagraphFont"/>
    <w:rPr>
      <w:bdr w:val="none" w:sz="0" w:space="0" w:color="auto"/>
      <w:vertAlign w:val="baseline"/>
    </w:rPr>
  </w:style>
  <w:style w:type="character" w:customStyle="1" w:styleId="divdocumentparentContainerleft-box">
    <w:name w:val="div_document_parentContainer_left-box"/>
    <w:basedOn w:val="DefaultParagraphFont"/>
  </w:style>
  <w:style w:type="paragraph" w:customStyle="1" w:styleId="divdocumentSECTIONCNTC">
    <w:name w:val="div_document_SECTION_CNTC"/>
    <w:basedOn w:val="Normal"/>
  </w:style>
  <w:style w:type="paragraph" w:customStyle="1" w:styleId="divdocumentleft-boxdivheading">
    <w:name w:val="div_document_left-box_div_heading"/>
    <w:basedOn w:val="Normal"/>
    <w:pPr>
      <w:spacing w:line="440" w:lineRule="atLeast"/>
    </w:pPr>
  </w:style>
  <w:style w:type="paragraph" w:customStyle="1" w:styleId="divdocumentleft-boxsectionnth-child1sectiontitle">
    <w:name w:val="div_document_left-box_section_nth-child(1)_sectiontitle"/>
    <w:basedOn w:val="Normal"/>
  </w:style>
  <w:style w:type="character" w:customStyle="1" w:styleId="divdocumentleft-boxsectionnth-child1sectiontitleCharacter">
    <w:name w:val="div_document_left-box_section_nth-child(1)_sectiontitle Character"/>
    <w:basedOn w:val="DefaultParagraphFont"/>
  </w:style>
  <w:style w:type="paragraph" w:customStyle="1" w:styleId="divParagraph">
    <w:name w:val="div Paragraph"/>
    <w:basedOn w:val="Normal"/>
  </w:style>
  <w:style w:type="paragraph" w:customStyle="1" w:styleId="divdocumentaddresssinglecolumn">
    <w:name w:val="div_document_address_singlecolumn"/>
    <w:basedOn w:val="Normal"/>
  </w:style>
  <w:style w:type="paragraph" w:customStyle="1" w:styleId="divdocumenttxtBold">
    <w:name w:val="div_document_txtBold"/>
    <w:basedOn w:val="Normal"/>
    <w:rPr>
      <w:b/>
      <w:bCs/>
    </w:rPr>
  </w:style>
  <w:style w:type="paragraph" w:customStyle="1" w:styleId="divdocumentmt5">
    <w:name w:val="div_document_mt5"/>
    <w:basedOn w:val="Normal"/>
  </w:style>
  <w:style w:type="paragraph" w:customStyle="1" w:styleId="divdocumentleft-boxsectiontitle">
    <w:name w:val="div_document_left-box_sectiontitle"/>
    <w:basedOn w:val="Normal"/>
  </w:style>
  <w:style w:type="character" w:customStyle="1" w:styleId="documentcol-60nth-last-child1">
    <w:name w:val="document_col-60_nth-last-child(1)"/>
    <w:basedOn w:val="DefaultParagraphFont"/>
  </w:style>
  <w:style w:type="paragraph" w:customStyle="1" w:styleId="divdocumentSECTIONHILTfirstparagraphratvtext">
    <w:name w:val="div_document_SECTION_HILT_firstparagraph_ratvtext"/>
    <w:basedOn w:val="Normal"/>
  </w:style>
  <w:style w:type="paragraph" w:customStyle="1" w:styleId="documentcol-60nth-last-child1ratvtextp">
    <w:name w:val="document_col-60_nth-last-child(1)_ratvtext_p"/>
    <w:basedOn w:val="Normal"/>
  </w:style>
  <w:style w:type="table" w:customStyle="1" w:styleId="divdocumentdivfirstparagraphTable">
    <w:name w:val="div_document_div_firstparagraph Table"/>
    <w:basedOn w:val="TableNormal"/>
    <w:tblPr/>
  </w:style>
  <w:style w:type="character" w:customStyle="1" w:styleId="documentcol-60">
    <w:name w:val="document_col-60"/>
    <w:basedOn w:val="DefaultParagraphFont"/>
  </w:style>
  <w:style w:type="paragraph" w:customStyle="1" w:styleId="divdocumentpaddedline">
    <w:name w:val="div_document_paddedline"/>
    <w:basedOn w:val="Normal"/>
  </w:style>
  <w:style w:type="character" w:customStyle="1" w:styleId="documentratvtextp">
    <w:name w:val="document_ratvtext_p"/>
    <w:basedOn w:val="DefaultParagraphFont"/>
  </w:style>
  <w:style w:type="character" w:customStyle="1" w:styleId="divdocumentpaddedlineCharacter">
    <w:name w:val="div_document_paddedline Character"/>
    <w:basedOn w:val="DefaultParagraphFont"/>
  </w:style>
  <w:style w:type="character" w:customStyle="1" w:styleId="documentcol-40">
    <w:name w:val="document_col-40"/>
    <w:basedOn w:val="DefaultParagraphFont"/>
  </w:style>
  <w:style w:type="paragraph" w:customStyle="1" w:styleId="documentcol-containerany">
    <w:name w:val="document_col-container_any"/>
    <w:basedOn w:val="Normal"/>
    <w:rPr>
      <w:sz w:val="22"/>
      <w:szCs w:val="22"/>
    </w:rPr>
  </w:style>
  <w:style w:type="table" w:customStyle="1" w:styleId="divdocumentdivparagraph">
    <w:name w:val="div_document_div_paragraph"/>
    <w:basedOn w:val="TableNormal"/>
    <w:tblPr/>
  </w:style>
  <w:style w:type="character" w:customStyle="1" w:styleId="documentcol-containeranyCharacter">
    <w:name w:val="document_col-container_any Character"/>
    <w:basedOn w:val="DefaultParagraphFont"/>
    <w:rPr>
      <w:sz w:val="22"/>
      <w:szCs w:val="22"/>
    </w:rPr>
  </w:style>
  <w:style w:type="character" w:customStyle="1" w:styleId="divpadding-box">
    <w:name w:val="div_padding-box"/>
    <w:basedOn w:val="div"/>
    <w:rPr>
      <w:bdr w:val="none" w:sz="0" w:space="0" w:color="auto"/>
      <w:vertAlign w:val="baseline"/>
    </w:rPr>
  </w:style>
  <w:style w:type="paragraph" w:customStyle="1" w:styleId="divpadding-boxParagraph">
    <w:name w:val="div_padding-box Paragraph"/>
    <w:basedOn w:val="divParagraph"/>
  </w:style>
  <w:style w:type="character" w:customStyle="1" w:styleId="divdocumentparentContainerright-box">
    <w:name w:val="div_document_parentContainer_right-box"/>
    <w:basedOn w:val="DefaultParagraphFont"/>
  </w:style>
  <w:style w:type="paragraph" w:customStyle="1" w:styleId="divdocumentparentContainerright-boxsectionexperience">
    <w:name w:val="div_document_parentContainer_right-box_section_experience"/>
    <w:basedOn w:val="Normal"/>
  </w:style>
  <w:style w:type="paragraph" w:customStyle="1" w:styleId="divdocumentparentContainerright-boxsectionexperienceheading">
    <w:name w:val="div_document_parentContainer_right-box_section_experience_heading"/>
    <w:basedOn w:val="Normal"/>
  </w:style>
  <w:style w:type="character" w:customStyle="1" w:styleId="divdocumentright-boxsectiontitle">
    <w:name w:val="div_document_right-box_sectiontitle"/>
    <w:basedOn w:val="DefaultParagraphFont"/>
  </w:style>
  <w:style w:type="character" w:customStyle="1" w:styleId="divdocumentemptycell">
    <w:name w:val="div_document_emptycell"/>
    <w:basedOn w:val="DefaultParagraphFont"/>
  </w:style>
  <w:style w:type="paragraph" w:customStyle="1" w:styleId="divdocumentemptycellParagraph">
    <w:name w:val="div_document_emptycell Paragraph"/>
    <w:basedOn w:val="Normal"/>
  </w:style>
  <w:style w:type="character" w:customStyle="1" w:styleId="divdocumentright-boxpaddedlinedate-content">
    <w:name w:val="div_document_righ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right-boxdatetablepindcell">
    <w:name w:val="div_document_right-box_datetable_pindcell"/>
    <w:basedOn w:val="DefaultParagraphFont"/>
  </w:style>
  <w:style w:type="character" w:customStyle="1" w:styleId="divdocumentright-boxdatetablesinglecolumn">
    <w:name w:val="div_document_right-box_datetable_singlecolumn"/>
    <w:basedOn w:val="DefaultParagraphFont"/>
  </w:style>
  <w:style w:type="paragraph" w:customStyle="1" w:styleId="divdocumentparentContainerright-boxsectionexperiencesinglecolumnpaddedline">
    <w:name w:val="div_document_parentContainer_right-box_section_experience_singlecolumn_paddedline"/>
    <w:basedOn w:val="Normal"/>
  </w:style>
  <w:style w:type="character" w:customStyle="1" w:styleId="divdocumenttxtBoldCharacter">
    <w:name w:val="div_document_txtBold Character"/>
    <w:basedOn w:val="DefaultParagraphFont"/>
    <w:rPr>
      <w:b/>
      <w:bCs/>
    </w:rPr>
  </w:style>
  <w:style w:type="paragraph" w:customStyle="1" w:styleId="divdocumentparentContainerright-boxsectionexperiencesinglecolumnjobline">
    <w:name w:val="div_document_parentContainer_right-box_section_experience_singlecolumn_jobline"/>
    <w:basedOn w:val="Normal"/>
  </w:style>
  <w:style w:type="paragraph" w:customStyle="1" w:styleId="divdocumentli">
    <w:name w:val="div_document_li"/>
    <w:basedOn w:val="Normal"/>
    <w:pPr>
      <w:pBdr>
        <w:left w:val="none" w:sz="0" w:space="5" w:color="auto"/>
      </w:pBdr>
    </w:pPr>
  </w:style>
  <w:style w:type="table" w:customStyle="1" w:styleId="divdocumentright-boxexperienceparagraph">
    <w:name w:val="div_document_right-box_experience_paragraph"/>
    <w:basedOn w:val="TableNormal"/>
    <w:tblPr/>
  </w:style>
  <w:style w:type="paragraph" w:customStyle="1" w:styleId="divdocumentparentContainerright-boxsectioneducation">
    <w:name w:val="div_document_parentContainer_right-box_section_education"/>
    <w:basedOn w:val="Normal"/>
  </w:style>
  <w:style w:type="paragraph" w:customStyle="1" w:styleId="divdocumentparentContainerright-boxsectioneducationheading">
    <w:name w:val="div_document_parentContainer_right-box_section_education_heading"/>
    <w:basedOn w:val="Normal"/>
  </w:style>
  <w:style w:type="paragraph" w:customStyle="1" w:styleId="divdocumentparentContainerright-boxsectioneducationsinglecolumnpaddedline">
    <w:name w:val="div_document_parentContainer_right-box_section_education_singlecolumn_paddedline"/>
    <w:basedOn w:val="Normal"/>
  </w:style>
  <w:style w:type="character" w:customStyle="1" w:styleId="divdocumentdegree">
    <w:name w:val="div_document_degree"/>
    <w:basedOn w:val="DefaultParagraphFont"/>
    <w:rPr>
      <w:sz w:val="28"/>
      <w:szCs w:val="28"/>
    </w:rPr>
  </w:style>
  <w:style w:type="character" w:customStyle="1" w:styleId="divdocumentprogramline">
    <w:name w:val="div_document_programline"/>
    <w:basedOn w:val="DefaultParagraphFont"/>
    <w:rPr>
      <w:sz w:val="28"/>
      <w:szCs w:val="28"/>
    </w:rPr>
  </w:style>
  <w:style w:type="character" w:customStyle="1" w:styleId="divdocumenteducationjoblocation">
    <w:name w:val="div_document_education_joblocation"/>
    <w:basedOn w:val="DefaultParagraphFont"/>
    <w:rPr>
      <w:i/>
      <w:iCs/>
    </w:rPr>
  </w:style>
  <w:style w:type="table" w:customStyle="1" w:styleId="divdocumentright-boxeducationparagraph">
    <w:name w:val="div_document_right-box_education_paragraph"/>
    <w:basedOn w:val="TableNormal"/>
    <w:tblPr/>
  </w:style>
  <w:style w:type="paragraph" w:customStyle="1" w:styleId="divdocumentparentContainerright-boxsection">
    <w:name w:val="div_document_parentContainer_right-box_section"/>
    <w:basedOn w:val="Normal"/>
  </w:style>
  <w:style w:type="paragraph" w:customStyle="1" w:styleId="divdocumentparentContainerright-boxheading">
    <w:name w:val="div_document_parentContainer_right-box_heading"/>
    <w:basedOn w:val="Normal"/>
  </w:style>
  <w:style w:type="paragraph" w:customStyle="1" w:styleId="divdocumentright-boxparagraphsinglecolumn">
    <w:name w:val="div_document_right-box_paragraph_singlecolumn"/>
    <w:basedOn w:val="Normal"/>
  </w:style>
  <w:style w:type="table" w:customStyle="1" w:styleId="divdocumentparentContainer">
    <w:name w:val="div_document_parentContainer"/>
    <w:basedOn w:val="TableNormal"/>
    <w:tblPr/>
  </w:style>
  <w:style w:type="table" w:customStyle="1" w:styleId="parentContainerContainer">
    <w:name w:val="parentContainer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652</Words>
  <Characters>3721</Characters>
  <Application>Microsoft Office Word</Application>
  <DocSecurity>0</DocSecurity>
  <Lines>31</Lines>
  <Paragraphs>8</Paragraphs>
  <ScaleCrop>false</ScaleCrop>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AdithyaRadhakrishnan / (Adi)Software Engineer</dc:title>
  <dc:creator>doda_</dc:creator>
  <cp:lastModifiedBy>Adithya Radhakrishnan</cp:lastModifiedBy>
  <cp:revision>6</cp:revision>
  <dcterms:created xsi:type="dcterms:W3CDTF">2020-09-21T20:38:00Z</dcterms:created>
  <dcterms:modified xsi:type="dcterms:W3CDTF">2020-09-24T08:34:00Z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zHoAAB+LCAAAAAAABAAUmsVy5EAQBT9IBzEdxcysm5hHjF+/3ghfPbaqu97LjBFMsQJKCwwpsAgusgQhchxKiDCC0BSE0MxA6zMrRHp5Akva5n43JquTLZWwFqtBdx5+5ZGd47kV/Ujh+2nU2R/C2ii9OB1nHoYhW47jjHXCTcKOkHTu0ha9yKqYg2YvwcP8eib7Wx01f1j8g2HwFyl2OtOtinI2l1hsovp1dLehBLaJVSOP1AqidRZxen6rd1U</vt:lpwstr>
  </property>
  <property fmtid="{D5CDD505-2E9C-101B-9397-08002B2CF9AE}" pid="3" name="x1ye=1">
    <vt:lpwstr>8EV10JtY8J5vofJECAw0sXfWmCJCL1/OK3XaGlSncbeueqeRHLNxWBNbG7DsG0d+PGp1Mn0OlvNsjjauoST6VhTn58Rv2YkpXQXCEyu5shKugw5mstQcO/4ix0ABL7pP1ZRF7XK+rwm9OeCbJJSxnLMLD3Uctjp3RpRvw0aRLEh5VSxaJvhMqLfTH4iYUSuQfy1b28GvMZMik0/n9/N16pIh3udeUowJ6qi6k7Vs9qkXkD9WvVq/9doFeu+71QL</vt:lpwstr>
  </property>
  <property fmtid="{D5CDD505-2E9C-101B-9397-08002B2CF9AE}" pid="4" name="x1ye=10">
    <vt:lpwstr>MUTgQoLlT+x2vPxj9b1HU9pfls0iFdMY8bjO3FPZox6S/FB6UZbyPkRjB9t9BRetJAkHiXBwIy4ibJDcPLAuDct9MOgkWh8IU7NEUiUo+PPBOvhULVIjkaApM8DqDzzoUvqnQbY+pqOtUoKegV3zS3pWTyGVFre8OR1p/MGS9/SXVbD+9Dku1YbO9ytxyF7y+DWQauRA4kqs9F+maRhp3S0J2QARIoXs5kBuIM9uhwvo71utuQbkASC6nMd/d8i</vt:lpwstr>
  </property>
  <property fmtid="{D5CDD505-2E9C-101B-9397-08002B2CF9AE}" pid="5" name="x1ye=100">
    <vt:lpwstr>tiga++/q4SBiPmWKqONyi2VkRUlQt01QTcryxghNqeEDfAbmMia+X3i1Mz5fZImOZNO4wTfLDrSN5kfDKEnjsgueW65z7z2G8QUrV9NglkpoLvf3JbdkwJjETJ/Ejy1uH5sTPOmnf1XNIo8POAinGewQJHRcF2/0hXKoNswUiaIEtrGswaebTuzS4m/3LFTf8tp9MpngkiUPQbfVBwkBRIAZd26W73WkaYM3eU+bQ9NH4SegfMSiRxVD9gCRTD2</vt:lpwstr>
  </property>
  <property fmtid="{D5CDD505-2E9C-101B-9397-08002B2CF9AE}" pid="6" name="x1ye=101">
    <vt:lpwstr>/LoUjG6m1bpu2D2Ypd4/27sLyxMF27DzzO2PvDbkYsgW6J31XxaKvBhgxacGtNX+Bxhp++ytMZ8BN7PL3K4PJQfa/khAYv9aCextFduf6IiALEm0+XRw3YOiXqZQWvsOAXMSsvPZrdytBaNuti3CJsNxbs2hveI3BQ2v8iKhtzOMWMUjVdn+bl40ZzlpzrtWU9IDEaB0jdRtaSg4aLnO/kn/tESbLNh18FCNHBhwUBci1CFQm6CPtJiFuJp39DM</vt:lpwstr>
  </property>
  <property fmtid="{D5CDD505-2E9C-101B-9397-08002B2CF9AE}" pid="7" name="x1ye=102">
    <vt:lpwstr>9vA6A2gkvLdsF1XYXHTySMputltJnBk8ycHEt4AK5aG5gF+hW/KFKe++vWGv8b11dV483ipZbRhF6revl2EJZJVZVWPMvqBOtK5ug+V0WASgNMD/GyD9AdvOcU978BxKXxCXaCl3wPuU6etTiK7kO7T3M9vkY3Fox3gIRIeZf1cqb3wSdUNrfB7t91i3toU4LZFTBR+oMBfjD1mfmxZnvlPnPQmDDE8kpg65Qk1oTWxAuA6sOZyu3u7eUciDtbb</vt:lpwstr>
  </property>
  <property fmtid="{D5CDD505-2E9C-101B-9397-08002B2CF9AE}" pid="8" name="x1ye=103">
    <vt:lpwstr>jdbZxS5+Vtq+Dec0odSQEOPgm+q/2QUOshGEXHyJ/zk+R3B3PHoBQXQbVNbLvi1pD55Oy/Wy+EZx090W7fydnGmAVRsTJyTKE+iMGO8ijcuhrO1YTj5xEANjaaf1+83n5D60nMFKO+Yc88FO1VrVv+E4rNhB2iNqcyOlPLRQgkN9HGwSScSQV7RxFQ1BRSvbg+TylS3yjBMtb/X7d5ri2X8TTuUswiDxEHpIeQgbQYNtztplCnrcq86QX66dSnP</vt:lpwstr>
  </property>
  <property fmtid="{D5CDD505-2E9C-101B-9397-08002B2CF9AE}" pid="9" name="x1ye=104">
    <vt:lpwstr>9zjksSP7XPkK8U4YAscap0qN0XgLzpXkbnGhU5tenHfwp/Rbf6oeC8jx+zsDyfMzJ5lqRMsGBW5+Ryk3BbAbY7KK+kkcguCEm2e9LdN4pb8OUj0tQQNUhvbjJPiYcoYjHCwsY4gCdtpHV9dB0N1j/zshCpunCckMPeZ/BAabbX2pqbLp/BGFYXYaChioaghtEryHQivfosLwerHZO6OjhuEUB4I2h3JjiT6hzqs0v62Gqt43DlYRTe3G40662TP</vt:lpwstr>
  </property>
  <property fmtid="{D5CDD505-2E9C-101B-9397-08002B2CF9AE}" pid="10" name="x1ye=105">
    <vt:lpwstr>Lahy7gUtOReb3yKKr6b2XNgBMpx/+BCH5oMS/k4/9+54OhIypVCKs2a2C2cN2gnUdig1aGoa3Y/NSxkW3QSZz2Pj05fb3QRF/VmWxRNVRrS7mFNvBEU5fNx3oxscttUokFyK08IofeKDO3xap4USXNXLznOBEgbGNR4pX+KdJqptdanE3/1738VVvxV8Zi62ZaGc5QZbHspEbxem0Ba3ITs/9KdrWiDt76wGHSy+RaJBaXC8Fk0h028svgMgZK4</vt:lpwstr>
  </property>
  <property fmtid="{D5CDD505-2E9C-101B-9397-08002B2CF9AE}" pid="11" name="x1ye=106">
    <vt:lpwstr>dHuaWbGxmA6EejNwoReOtzKkeZ+uyATw2IpWA+buqYZN2e9yqqna9PKZ6omwm/l7ex7us2PP0hkMhfxSUjCgBC1NY8dVeKKvwTr73Mlh9jVPo4X2NHF+JKzmgx7BTeauhuxe7XBEXsGr75Y4WgOWQf/IMJWqMWJu+9cjcxEFenhh7KaI6tWA/E1MIIA27L00N1wXtxbovDIuZHU+FjIsHBIWMukekdvfAGk5ffUuPqNsOYpiQe9Xb43uLQ+Bs9Y</vt:lpwstr>
  </property>
  <property fmtid="{D5CDD505-2E9C-101B-9397-08002B2CF9AE}" pid="12" name="x1ye=107">
    <vt:lpwstr>UOpa6V3D6WecLbICf4CCsyMDEPWnm8B2VyXiOX0ieQZRcmsiaFW157LvTOpHMZiyNEu0PCGZnM1GURoMgjgkjNU7+NkiyHag21hgrgtrMKD9I+scJlvbh9q/NmjvsBWu6R6vZGcEALY3yz16++Zur54ILv1LYeTlemhvqgdFCFDCe6J4CxVHheLWEzhnDLotyEhl1pcUPeU9zYnzWtejA7xffgSkksbYgfkgHrz+VuAQXGTkp1pI8ELpOVP3o8s</vt:lpwstr>
  </property>
  <property fmtid="{D5CDD505-2E9C-101B-9397-08002B2CF9AE}" pid="13" name="x1ye=108">
    <vt:lpwstr>E1TQF8EaKB0P5t8x2BLZueeJYrFXCxYpUSn9G7Z1S5g8WI8BD29l++Zrp4G6bTYQbuhr+mF36BDtRCK4n6UC7TKUZMC0sfpRvn1wVEzRq9YBIgaUjku5/Wy8ob5S49l84KSoSIkgSC21BkuM7NtQ/Tr9McpXH7bJO+NJ8x2guRxf9dVsAiseOmiIg6QYIc5BoYwJpSfcm/erz+Wkkbl4gCTAsINjA6rUK55rFP+mvvqvdE5oIW6E5VjTDlU9AZ9</vt:lpwstr>
  </property>
  <property fmtid="{D5CDD505-2E9C-101B-9397-08002B2CF9AE}" pid="14" name="x1ye=109">
    <vt:lpwstr>II0IFUuaV+HFuobxOJdVwhXbpnrMCvSkkI2vSfv60tLvRTHGR8YMyXbXxVrp9MJyTxUMSS1Ahge/Fpv5tNCwrAphZbWSMf3RCIOF04NGdcuORMaHWgWv7TCcbMwToEd2dCzEmh/DRjGkDprlx9T6IoKdfvuR68yGAFSXam3kue/YUiCO7HUdQyLCMEogJoPvmiPNdOpMmk6+T4l/xZx1BaNh0xB/7gTR8nWFT9xqA3n6+/lzKLp+2TJEf1W5/ln</vt:lpwstr>
  </property>
  <property fmtid="{D5CDD505-2E9C-101B-9397-08002B2CF9AE}" pid="15" name="x1ye=11">
    <vt:lpwstr>hPfRgK+COeVBuuPqFqk14C1XvJTw7+Vc45pnn7JVVeIbQJf/eH9Q7i8vz06IfT4c7eadzGGZnpmANZwraY+Rd+7aPNF0Br+OeUyK+tI5IbawV497alYNf/4hLJA36glIX7QmK10iAdUCJEuhahhzQQgUXyYCYGLsczz0nB18Mt35faqmaUIZBeWm3nDv4J1wjlrb6amNDB5qMoy6LwbNYiipi5OtJQxdzYW3m6mbepneNqvHyjR3esgO1sj1GHs</vt:lpwstr>
  </property>
  <property fmtid="{D5CDD505-2E9C-101B-9397-08002B2CF9AE}" pid="16" name="x1ye=110">
    <vt:lpwstr>WQbe65IJ6dobUSpJ5uOJXgVV9C5I+rhvJt3JpqTD79obHsHnj8S34r+tuERLk1EGO2SwrxyYFVnipTDymgmwtAFrjnVG6QpdXppyxCpEp8n2lIdnhiOY6nbJTwTa+MbGE1P4CzkAD4YRzavd2+UOmREs3nxLKpSxWs/8UkMD3oIX4krmFFPpOfzWcxTawPOd/590o/vgeq2R7NLvyGFUjKqyiVee3MN5rat17S3u9uFHOsSzMrOv2mMuUaALO0o</vt:lpwstr>
  </property>
  <property fmtid="{D5CDD505-2E9C-101B-9397-08002B2CF9AE}" pid="17" name="x1ye=111">
    <vt:lpwstr>nd2PYBCuXmPBBF92VHPhLHBSoLHhA9DdWssSx0eIbFC6qPaf/Lu06ldc/aoHYBFR3c0GifP7XVa+xq2cz9RBMdl0/xkipubB5ItuoF/R+3WJl4REMKh8tSSSdRiLtMTFOkr08F9YA0o2a1qM5Ns5fQAnLsZbI6yFNoVIQ0qjxY4gS+SZe396mXrBLGfVNm8KOAb3cOLhyJ7L6d9qKMFOYCbLoP8UIIEE/YBO9c5bjCnuHkQd5jwFaBaB1L5es4S</vt:lpwstr>
  </property>
  <property fmtid="{D5CDD505-2E9C-101B-9397-08002B2CF9AE}" pid="18" name="x1ye=112">
    <vt:lpwstr>Bidvb4LsxfAZfCFZvrTnqcJXUXUfCECC+4yg+S7eh4HDy9bKeaN5XRNqFmd1rP9ypzcdm/2VN3JyIGQMvqoUZ/baN1Ye4+Y9XBjvU1dvSMa01JsNeM1I9ZM5Pb6vHK8X5AyfQfV0RMx3F+LwQenCPcV19z4d6/wU40YieAvP2XKZ2apX/uFp2iOFrbWTL6vJk7ickrR+nf62F00o+hK9u7/tQUEmJtYdf/00lzKUxRU55s3xWpnfR4ZbeNOvIl0</vt:lpwstr>
  </property>
  <property fmtid="{D5CDD505-2E9C-101B-9397-08002B2CF9AE}" pid="19" name="x1ye=113">
    <vt:lpwstr>uwv2Oz/ob7DU6+/Yw2ThLsFqBn4+UjqHzkQ+eCEUXOO7H4bKCYCFDrZ1e0OjcJ6Qlc2ckM5lSJGsTfM1PO+rKKNTNcWXavON+g1Is69k0SLFvgB0Iq5EwD/pP011agSoNFn6jmgZrADOw4lUjaiCXe55dkpkgJqQX8adWnpjbkoHFbbMXv7L+5EWSwDpldZQMmMW3JN0MshvOk2+Im2e5cnhoFHMLaOVnJ03vy9u3PPzU/uV4/vn6/obvi0/fl0</vt:lpwstr>
  </property>
  <property fmtid="{D5CDD505-2E9C-101B-9397-08002B2CF9AE}" pid="20" name="x1ye=114">
    <vt:lpwstr>Frju3bsLtUm0tMCQkKJHl+G2rx2+4CozLvyTTTLlTPqL6QHj6H97brk5WE+rjdx8XtzxdUwPUkwmIHzdHNf9GCtvwQkYjjr1JrQ4KMgaB+PMJOCBy60cm8Q29aw+4QtFymWwkGBB+AVWvSYSGAJIw460ldt4Ynh694JgpSLORqdj+Ula4kSM1azKX3MEqGBs2/VaAr2CbA+xAb38PK+ShyIumWRVRr/VM6z0LXR8/0iDmXym+Mjh7CMvYbWeGKm</vt:lpwstr>
  </property>
  <property fmtid="{D5CDD505-2E9C-101B-9397-08002B2CF9AE}" pid="21" name="x1ye=115">
    <vt:lpwstr>b2aE/f1NrsXwO7GR61rSzwrWS1X+XZgUn1PpFPXgp/KbvNxzEHQU3aJPqGOz0VVWKdyzcqPLcz5XUyL3han2/NiuxogMCRjqL2MUw7abyn92iiprSADLhHDv52LZidOMps8urWMdvJ6JU/V4H5uRmWH3XMZ0NAaRd/i8x2yILu7+nFgtgAIOCjj7sMiYUYgofzhD/3Qty43Mck+W98e9TEjzDmPBfEFjNEZXx72LxAeyfYxnQ48ejaCBFyW9SmL</vt:lpwstr>
  </property>
  <property fmtid="{D5CDD505-2E9C-101B-9397-08002B2CF9AE}" pid="22" name="x1ye=116">
    <vt:lpwstr>4KBZjMqwpqu5XjHkhjsnV0qUr8qYZcqA4PiCuhY7wYVnkLYgsfuO22NNGracIoV/FhtNOdkBGu0YJ4JWgzjxKZ2wkiKuFewGDXdW5u3K8ToL2p/s1puTfzOdfzE1l5C99exPFX76gYa0SxPnzOwepfm0Pic4WpvpmVQsuDEJsozk8ErLpNJNyt8GAvvrX3GUX7MBEnAm2APTHXAMABfElI6sBL9F+Rxve/2Jm+ily6rDH0H4SeL5KmG6H6uFboK</vt:lpwstr>
  </property>
  <property fmtid="{D5CDD505-2E9C-101B-9397-08002B2CF9AE}" pid="23" name="x1ye=117">
    <vt:lpwstr>TvbOtd8FUCU4lItrF0S37Jj4mSdhgeD9X3RX1yFyJC1exd9VxvA6SZFOjqth4MLb3vFxBzsdN1tHmiIuyA0/lRhjIjPtN+2OzSP7UiBh+6oUyJqbM805Ef01GvZNMa78kKZpYTvHB3GisqD/PMMCA9/bn1NleIG/SEDwnRZxeu+wkY4ipAAdi8w0zOj4SXJ+5OULH9NF4Aa5AbqUXUtbE4q3dvx1yZZDiUDMbX8yRMZ9T6q4ViQ4UfzGavpmvkR</vt:lpwstr>
  </property>
  <property fmtid="{D5CDD505-2E9C-101B-9397-08002B2CF9AE}" pid="24" name="x1ye=118">
    <vt:lpwstr>fQ3eoFzsClqGUoKUKE34qDeQ01+4vNOx819lycwcu5dITlJnHuYpHs9tXb40FsDxJq+F7ilJT+mrNge6Z3XGGp2UqDp3UDxrN7/tiChsQL55N2Ksk5Ku/bHJX4hoheRRLNd1l8lY2cFwPblZPW68wCr+tZT+d+pNWkoDS65Q8GSNyF7DvaEAOOg+uboCVlf27LID28Qmc8WqhmcIXOUKXfz6DCw9Qh8/di92eILY4TnXITy2L4vnZ4PPdAzwXAs</vt:lpwstr>
  </property>
  <property fmtid="{D5CDD505-2E9C-101B-9397-08002B2CF9AE}" pid="25" name="x1ye=119">
    <vt:lpwstr>VP/cXoPPSbvQePQX62L1NtMajAazNknxAdVBrQIjWVEM1tY1RBnUAXy7K9je5JMVBAalIRHbHXz5n62XlFc5OjQDFlZ3FUe4Pup4saUatg2E35nIWevGZNghlZsTO1vrS9IT6BndZOJp+bLQpUJ3ZJcvBLSvmNesbeE4EfCrks7ZB6tn+A40IQXYovUAXjRFZfaFcUKcM/PVdWAoCDpfM79JhGafS7xWnal8YDoa7563qTJY8VQO00XeabAr1ed</vt:lpwstr>
  </property>
  <property fmtid="{D5CDD505-2E9C-101B-9397-08002B2CF9AE}" pid="26" name="x1ye=12">
    <vt:lpwstr>Kl4seISQnyhM7rfNw7kO/tENvyRf9ghOcV/p4JBAPVi4o1Q/7mJHFTKxXrlwx8DxHFc9Nrc1QFADph80R7fzRB1uf/6F7d18/Ee/Op9TbwZJ1BxUQrwt7nVFUB6r4EUVG4ghdPp+xfzpV3s6w4wBzQjnsmJgkZElJwd0fIj8rYYI0NFShKAmSi2W27i2SqU6IglNUzCfwkUssQw/dsBRx+4847eJK2qdcoteF0y7d4GGeeJfnZjmwV1gGJqqZxe</vt:lpwstr>
  </property>
  <property fmtid="{D5CDD505-2E9C-101B-9397-08002B2CF9AE}" pid="27" name="x1ye=120">
    <vt:lpwstr>hl+ctZ8rxzuFiizSLMbmTmcF7nirY9qpHtgHhXNHp6oJ5TmagorKA7KAb/BhoInnN7V85zsFw7p2HAXmTIKNEUShjpYeAkH6u28gLnc3inaatkpMGawluqq2diBYFhYn3FXJ1Z9ooAPjTU7Migc5RGAyCoBaCyX+Hl3kQIzeM7pnxSnq9w2J5Apkx/eM+Hietf2VLrs3HHuImsT/xuu8q4hPwPZjcFFFLJkDxktFHyfSd2KQzvmvUCsDv88iqFD</vt:lpwstr>
  </property>
  <property fmtid="{D5CDD505-2E9C-101B-9397-08002B2CF9AE}" pid="28" name="x1ye=121">
    <vt:lpwstr>6lvjPlchLiGcVE8gS/eotcGcOay0myFcbCyPdO7h0XtAn3kjhvg9cn7DLOjQjXOHWHu7dpWZyl46Tj7Hy+/C2PezFB6eVPSO1OdrfiwtLHhAHQKMFlZYB8sJykdeTzrQC97FFEtoec77bGAZiFVsC5XBCxloA1DyqxJHAjQxp5olQ5iO0uLCK4n2O74YaVBNKq/zb/qDKXIxbMYcbx/foXdPLQwjNnD9yMJyYXURMH6jY36kJN/qWJ2VLVo98HK</vt:lpwstr>
  </property>
  <property fmtid="{D5CDD505-2E9C-101B-9397-08002B2CF9AE}" pid="29" name="x1ye=122">
    <vt:lpwstr>MfnVwohZoA2OiKHg2AIT63dvBAtQDRpI8rDG62BZ7qKRKPGx2isRcbd4MwjsvqwPkvQ5yqwnriXZmdBX76TCXH6XBwg/jxXbFL8GvaZHEkudI5UsuK4/yCLrTr4g+sNzMFlljIG47AFLiiMXom+8MkwRFbB/qTRIETrAhcdTgEEx8L5bf9o42jqi9BeDFek9o76vJf1Mbt4Mi/VAQTuqol7GkS4gzmLVQFEKCUfEkZka7XYj2hCUpBn2MIUsGUc</vt:lpwstr>
  </property>
  <property fmtid="{D5CDD505-2E9C-101B-9397-08002B2CF9AE}" pid="30" name="x1ye=123">
    <vt:lpwstr>cn2eEouhCPL/06Je6Z0UnejQPPV+aaoG1x+q/K9UGEB2x/F5f1yJ5xH/4aeXY+QqlE098CXmXOnTUCO9SrhGRhKVjBphkS1Soe+QuBFkXd597v4pizGKNNnGLZnYoHbaoSa+2+lsmglzicWIN44D0R6ssi7ZTLpuhOIbXZv3WkaEIzVvrzzjtdWcj8wcki/UJ4wg9+ibDM6SYNjaF1s/JfRSvXeN8g4thz8XlmyqqYuch2Q2nvRggq+kLS7tl+0</vt:lpwstr>
  </property>
  <property fmtid="{D5CDD505-2E9C-101B-9397-08002B2CF9AE}" pid="31" name="x1ye=124">
    <vt:lpwstr>ZZX4WeVZMs2x+zx26y+D8zmtTlOBMNdg77xAdaaHGBjXZtlBO1DQn0CyXBdVOF5hDPh5Qe8OevjSFlYOSbKMxK2RpaGV4Flfp9lIrs1YMVrTHOC6gg1kkcB4x9SW64MaWtO//03Mo1DMegAA</vt:lpwstr>
  </property>
  <property fmtid="{D5CDD505-2E9C-101B-9397-08002B2CF9AE}" pid="32" name="x1ye=13">
    <vt:lpwstr>/TgAPPDkaXytmha054BUfdOL7QsCbTHcesjVYrLxzmdM0X7PasbTnQ5Ic5IsmBYz0dBbDmLmBSnE3RLx3Ls9OTcwN5NTjW2nl8/Lwn1nDpXnCTxdOw2O5gvQugqBpgoR9VdJ+xFUuhUQxN5q8EXsT9W0JY8KJb2GZ69cclOMZMNaTLDU1hh1T/Xz8GOI+ZzGYgIvC//ZvO9oYsL1fX+h59BeTiDI5gQNSudSDMbIWD8kIVaPpHn9NhHALGjuWRt</vt:lpwstr>
  </property>
  <property fmtid="{D5CDD505-2E9C-101B-9397-08002B2CF9AE}" pid="33" name="x1ye=14">
    <vt:lpwstr>7lFpWsOw4ojVq2uPBaLvSjuvH7aLhlmyRXfI0mHFk+zWFrLNhOpTBPXfk9whMi9D/buBrQ47D+KRdPKw9xuGvyq4PfhQ3SIiSG9I3cBBKoaVcwz4hRsc+Xn/ofuqkNKibYBValHK0LyOngIxOR2OqcIxY611d/2IZU1MioeaBMcj3XvGvnF+ZMlQN7mC4POB6zuK5F79HtM3mu0e9BQLK3z3WdZei+nd3MxouBUFRK6pZUdQY89Klg0S6Uax1CN</vt:lpwstr>
  </property>
  <property fmtid="{D5CDD505-2E9C-101B-9397-08002B2CF9AE}" pid="34" name="x1ye=15">
    <vt:lpwstr>bBZQzzt/9TxTS7PDtQIkEWKsGXHJbrrQ2Aajf/avxiaT3Oe19I8nyp05nED+PEwiuz6TwAKMkYZtaek9DHTY5V5/lK9P2KpEIxBd6Yi8RYFQ9C5PyMKHsanaUZIfIvo2JFsSF+mYwQdPPMtqeh0UptnhBUkURg4PJVJRGa+GFLfk2sb/pjnNayo1pYq08BgiPB0CdjoYl5VZyuS+l03QzVgOwU0WqNoZ73XjEkvSoCvKMxgtVLeGkTYCLnBsvL5</vt:lpwstr>
  </property>
  <property fmtid="{D5CDD505-2E9C-101B-9397-08002B2CF9AE}" pid="35" name="x1ye=16">
    <vt:lpwstr>cGqoMua/hQZYJML4M1MsqyiK2rMpMkBmbxnjCKSibVrHP3dnM6D7ojf6cbMyIak0Ou5lsjo9K79UgoYQj2RXDmAqehd7G79UX5M4QgKTU9g2uZbMDMmfpBv7R8fWe2MyQe15I7Qos5U3NEDd/UKAhvURpRG6qr60Nnl/a7k2aueriziKQwDJimmVBb4Z4HeZq8aoj6WHv1mgqxbPzEPU7jhspfyGxnYObcWNL7Mo5h5bKDrBBYS42sM7OrD6M7a</vt:lpwstr>
  </property>
  <property fmtid="{D5CDD505-2E9C-101B-9397-08002B2CF9AE}" pid="36" name="x1ye=17">
    <vt:lpwstr>/57iOrIi+Zs01n3rMcbcno9yJ1BQsxDjA/DF/OUav5xQPzz7e4e/cPmPNA9nHX53z8BeDN0Yvkm+D7L/ig/Ufdn4JOcVbAV1ojN57Cv/9djjAO7rhFcNEkh+Qe/gux4KKwhAguc1OKKMRHhaiBCXbOpWxIXLvc/9WjlWpcgPFQ8aDx0YImOo6UtcfnX9jlXr16LP2n0yq+f6npTHco4mm5tDbCYX4Z/tKHJAAxAIDPVr5NcKku0kJ9TS8Vn7dX/</vt:lpwstr>
  </property>
  <property fmtid="{D5CDD505-2E9C-101B-9397-08002B2CF9AE}" pid="37" name="x1ye=18">
    <vt:lpwstr>kpWw/B2Jyziu1IvaWJpCWiQfh2wL4f9u4TUJhrOYQ2RJQYb2SPFgZ1Cutzpi0nR+7IGHYhm9ojPTUEuj2ngdZg8VCzs9D3XUVX+unJ+MyThOiNaMjtK/sQJGegSW6fM93h8i9MQxrE2UCU6J3YxGeoGMVKx+kGZPoN/shhLQ7dMeMafdtyI759aXDRoxTcLWXb30Ci1KqiCM71uUpt7+4pG6Mp5DowNsTCFsqeuy2aM8cwwfAMQwbKRd9t+mGWN</vt:lpwstr>
  </property>
  <property fmtid="{D5CDD505-2E9C-101B-9397-08002B2CF9AE}" pid="38" name="x1ye=19">
    <vt:lpwstr>48V6eoecS6OKKRbZsZ8uEHi/fpCqOg0XyQoSsvBNs3MOTfGJQ5RzrbT0KwEM4tUJFAB69UT2cFr8RaOZe8LwGyVzIdzamlXX7cIXS0I4g5/3b97eOLtS4S18uvLev8b2/yxl4dWd3MixuO34u6IverG/yaTgJM8BXcm7TmDKB1EJ7p2j6hOIY5gv7t2DDaLfbUXQVk5LH7Wm4Dwnqk+VISMETlX5oS73Q3j3/W3/CFHOwm034lHJhDaLN7JZpaN</vt:lpwstr>
  </property>
  <property fmtid="{D5CDD505-2E9C-101B-9397-08002B2CF9AE}" pid="39" name="x1ye=2">
    <vt:lpwstr>Q3CjAIJqmBcLWpx4QSJv5599fiMDbZBnOV2If8/v6LUV26ZmwavCKNszXX332Uhob4XfwBsI28c5jQ8CxzYWLwaD89usc+PEcPV64GEZHXUQUhrJ4vguzY7MhH5md0mCLc/u8l+5l52ID2y1QNSK2TAGihNOPA6pEKStYXzHPRUanNbCHmjP2Ieeqx39Yg3kBbCFPsqNMCUCf7zUxs7QCVkcc6WahEFeI4eIQ+c/IkDs+Neue2PJNUtKR1Wi+Gc</vt:lpwstr>
  </property>
  <property fmtid="{D5CDD505-2E9C-101B-9397-08002B2CF9AE}" pid="40" name="x1ye=20">
    <vt:lpwstr>nteEK4nEVxD+vmj+yxDGyAT3f4PZWtQIf2Ue8D2i2aDisdVDRdZ6PFs2fnfdSccxWGP77A3fTsWbi1R+ZDPPSvIV8m0F/dxiHQcudIKliUKYyRhohrU+DvqFfQ67z9cY28ZHkBmCS+BByLXRnd3gfMSpdNyju934j1vs7M9eT6d9TODvXs2tvi7oGunolmNyos38piJtfsESkpsXSlpgbeuRXTJw6X1PN5+/twxsl840Y8oePN0YlWFCp0QO6A+</vt:lpwstr>
  </property>
  <property fmtid="{D5CDD505-2E9C-101B-9397-08002B2CF9AE}" pid="41" name="x1ye=21">
    <vt:lpwstr>9nGhWiu4vzimq98YaO367Kd8sfAwZt4d64EElE4RxU0APSogdYN80uVvubVqcq8MkQ9rm85cA+wFcLzqacjgEoRI1UnQiLQZqLBPuoVI11PElK5LVbQCmK/aWKn/OqiGNLKYof63/tJeTl+9t6jHmKYWqY4c3KKwr7GFrjaazowmazeMHIBrSLeeDi4aie5jhkxqDLGFUIzaKimVndRFR/bDCNtjbGc4qA0pbV21UuGh3Fp/xvYeZmpVH6K7QWA</vt:lpwstr>
  </property>
  <property fmtid="{D5CDD505-2E9C-101B-9397-08002B2CF9AE}" pid="42" name="x1ye=22">
    <vt:lpwstr>xL56wFJ3uw8YDnTo0yBr9f6cVzdM6OeoUHoBUgmwh6V59lJK8tJzzWT+0dUbnhHoxCsuh44JAhqfrJ4hztXWmzrg8503hVRsM496VPaI07uZViqajv5pE2pb6h1YKDIjl4+LxqKXTN6CXe90BoWyfBS75VbsdlDiklE016ZdZRfx2YdVWwLgaA1pHAfC/FYb9U/wEQvKuAXEFk0Wsr5BDQRm7KBf0QjTnKO7ZqpJYSaMPMX+I69pjXjzdwnI+2h</vt:lpwstr>
  </property>
  <property fmtid="{D5CDD505-2E9C-101B-9397-08002B2CF9AE}" pid="43" name="x1ye=23">
    <vt:lpwstr>VVy8fJg5+7/AXlzQn+WzdxY2kxr+gv7xOx4PNzM0aHfxEIXzW77sbosklrFww/e59p6rWpnNBMPfIzCKhfSmTeKkDREpqFcNpawmM+VV/hMgbpQdBUoGk2OoyCs6iyqk0oexFRcuaAE5VGBIK+ukzVyY+LQd0czYQGZJuB+pf/3QV4RpVwGdr/595ex/Z/E5nPnvXYwt7OR63Zlco7ccWzL0F3HMIiR+RWXr5zLhyD2n+aNYdHFwpOPiZn8VqEK</vt:lpwstr>
  </property>
  <property fmtid="{D5CDD505-2E9C-101B-9397-08002B2CF9AE}" pid="44" name="x1ye=24">
    <vt:lpwstr>3zhg8093xFqjd5PsK/8PgbiclHgXIl/TmndsxWJnLtPvLB32UpVO4/hK9HyzvIKxwLSaCqVrsaPh79Hs66D03/N7aNiVocvsjQBsgqJQ0XkFhj8sRwl844gS/zlI02vkkolrVLOK73Kah4Rk7rELMj9y+8fRo2MeQQ3/Sd4fzCN5ZGPm+tdyLcYSrxTMauJxqxxtZrFkhwJ0qTE3bKmNGeYMucDq4OvKN2aZxjWswAUN2OSXmAhL8uK8TnBHshj</vt:lpwstr>
  </property>
  <property fmtid="{D5CDD505-2E9C-101B-9397-08002B2CF9AE}" pid="45" name="x1ye=25">
    <vt:lpwstr>eg2Ji7Dww6uCoHB2TgqAEEqYMBxgx7yg3NNVCekSHLRr/EIC6d/p8+VDLI5mHDdqwGr3nf5AYChY36BMLd1ipDGvw0ZJT4iKLQTnON9bw17b47/oJ9QihwsQIv2XuwAeVPBQlQ5Zovet1vkvMLdjIrzMe7zeykFD8uwP4JMe3cdQzSlOWtfEbkdhwLEtehCzbRGNb1k4vg9P4x5FSGAdrpiDTlSWpKlR/BydX4sDMAPys6nCaWOO9f0ZfFABh2v</vt:lpwstr>
  </property>
  <property fmtid="{D5CDD505-2E9C-101B-9397-08002B2CF9AE}" pid="46" name="x1ye=26">
    <vt:lpwstr>yFeHfdXI1JsgourmoB/QpESny4dr06ipE7VFHFuu2PizqnRXAXetg5xAzyN9mqWDlpC6TIR+0k6Z+S7ioRMIhdoDj7sjcR6v6RpalpDVUdRYTzHWbtaO37vlqvOwd/qzqROJDG4qSNMeH91W3KMkf8U558egelx3AHqYzX8B6TbKroGY6FWc+1A+YO//4M5sVLxgqlT1IXG4b2h+Q95wdz274F0V8X7eS7gQ5yAXygQrlY1L43mYN4WLA2YDbM4</vt:lpwstr>
  </property>
  <property fmtid="{D5CDD505-2E9C-101B-9397-08002B2CF9AE}" pid="47" name="x1ye=27">
    <vt:lpwstr>0MYBPruGSumMf7bUwTY9TH826X14YtM7hJaORii+cSaNj7vd2RECd9HmCyGv+fWBCcJcfJJm/B9gusQKRuddEPAJtDQSqPnj6+dv0p4MhsMPmQop62RgmAP3JjLddHTpfcM5Z9PBKnwIAIeBn7AFeCMu8qUUiY+rBrqT4ytIj9KEo3hXP52hcuZ8nF5SiiMO4DqhM2kg07yHdC11Jp9Le0+N9em0XppWc+58ugVIp7un2lrwawjyJIj81Rt7ZoQ</vt:lpwstr>
  </property>
  <property fmtid="{D5CDD505-2E9C-101B-9397-08002B2CF9AE}" pid="48" name="x1ye=28">
    <vt:lpwstr>krnGsRRy8MAEQ9dEyp6RaoOZ1Da7YX04GLdBsN9P3kdIyt7SIYev1R+CHnwhF5y4YQ9YPkIoO2I0Uyb6G/H9ceDu4IDUVPGOm6pXScF6DcAXrE1R5UiwvDlvzA/nD8gD/W/IoYLS+wvEjM7Z9J+NjrSHIVCZOG+FWjR/9yCR/hg8s+1r4aO9B0oMHbX672R5TpLgoSdVVR9vBgJ2+1n3I0HYt81RI7hH5H0bzTlJf/terdQL87pFv7aDMZRFCYq</vt:lpwstr>
  </property>
  <property fmtid="{D5CDD505-2E9C-101B-9397-08002B2CF9AE}" pid="49" name="x1ye=29">
    <vt:lpwstr>Cwk34V1PY4au2NTkXNUqnvP8YvDO6AHeCDJ0+Dw8OYEx7rzbDC7M/ImW/N57x+wc4YoDxFg9YNSAxlCd6iBPoJci9AtQF7yLXI87LW7Dimp/O7y9wPZH78U9rrN931Gsiu2PYdk/fuohoz4KLkyMDhbx73I8GOn4u/HlNEa41n8aZAE4zAitpnd0OQOruQiHgIqmvnaToJh9fQfQ/yaTnevOKNACzr9tEvDz/6MepiLiwGH6Sw4t2VKSJGr6ER0</vt:lpwstr>
  </property>
  <property fmtid="{D5CDD505-2E9C-101B-9397-08002B2CF9AE}" pid="50" name="x1ye=3">
    <vt:lpwstr>/4nG/bMS0OrX/lqhpjFhAP4QmcFbvgQYR3ABfbc8ekJkoV1UtEkMTGe3nFryfKhza60qIcZPrHrCSrM/yAmjh8rX2qTORExSpX6VZNjPPDfQHeB4BvCFhn5Iy+0OdpnkB2zQ6f6eXGep5zVGAVDXm1eqU0HkIr1Czq9ZICMrKwQCZWTyl4pG7UlQkd8cDpZ7ZVr4w7qjhqSKEzKQOcx8k3jzlVnrv0eLqJhuilfLAUL6ZgfXdMcrJzpMYnuuu4U</vt:lpwstr>
  </property>
  <property fmtid="{D5CDD505-2E9C-101B-9397-08002B2CF9AE}" pid="51" name="x1ye=30">
    <vt:lpwstr>e23GTkqFEwCjS0a+/59YhzAt1WkVtzJNYZ0Q3I4g0G0WNywdNay7ZkNWtTz/TBDL0adWhKcdQAyQKeNuEt+I6e4+Dv7xNLgQXLfEx+fcwm27PZI1iIf+IZ7bF26Gdd02K5atAsj1Xrj9w1bCaKQ9c9nHpoJWHjjdqGH+Px8MBdiqcyC8OzYkXjnH88EuhGeOQknx99lGmkED9GSNkpJQLsjXVL2fzZn3yDgCpcGAY7CxV8GSOp8ZzQkap1C9+Dm</vt:lpwstr>
  </property>
  <property fmtid="{D5CDD505-2E9C-101B-9397-08002B2CF9AE}" pid="52" name="x1ye=31">
    <vt:lpwstr>yoUgLiu27EJVlFWr6CaBo4wMmqk+E+CeiBnzEv/urhktYQQdoxAnj28Lv43cqFiZJXU8oTJ5fMc9E/03tvaY68oWt3ZGU0iTal9DYn/9zCrHtOQyyTT+0pjHuC4mp0yiubjmnHPXwD02DfIgNjlOJ0xgXw8irhFAJ+UP4Y8DuQE0xlKp1KPtD+M9iLcJK74z6R+raMNScPUZbupDVSlJ8N3lPwc+6+QeDQKWEvQexYgY4t9FAJ8Uvqs/tC2cHEu</vt:lpwstr>
  </property>
  <property fmtid="{D5CDD505-2E9C-101B-9397-08002B2CF9AE}" pid="53" name="x1ye=32">
    <vt:lpwstr>f0RLc+x1NJ/0mrDnV0navdJzhRwYC902gJCE67cZwTxKyC9/Xkdzdd2Vqxxn8+Q/GR9++ksLuaA38ZhRfLYScCxllm0catPkWxx4JBKFC69whtmmZKDwINNFlQbI0YupNlMtykxE/Z1wCUXk0Zj8cd6T1vDfX3HM4hUoDDHZlzZkBIF0kwWtrYyG0nBg8HJ6gi+iJcGcnt0IrSB7ZUkvlQdOPvfMKSyUm8pBenxZLOVfrmT/til6I8M2UbutvyE</vt:lpwstr>
  </property>
  <property fmtid="{D5CDD505-2E9C-101B-9397-08002B2CF9AE}" pid="54" name="x1ye=33">
    <vt:lpwstr>CYV8ZTtifnU6tuLXlmz/pIWxBhLuHKU3I6uCKyNZTtyWdQzVzbCpa+6quNiO9y1+8kv+mAUkG7hdA7NwiDdVFcuBwycnsdD0wy1Z/hzRqf3Hb5ngt1BFTEldbEf3t0pc1yiomqNyBNnEEvEyeJssiNja20X/MNYCbCEZX3RBGwtkUqDWrK3l5lZUbhe/NrRAYFLJWRh317+8kvnO/HsdshbIIg2dQpRsxZUaW0z1PoFXwSt76Y9vR2PJxbDLmEE</vt:lpwstr>
  </property>
  <property fmtid="{D5CDD505-2E9C-101B-9397-08002B2CF9AE}" pid="55" name="x1ye=34">
    <vt:lpwstr>1gVIvT8/ECLNBIEoOsAuvkIziR1NHDIrUq9SHUDdPYexu0Rfz4YIrtzztdJYsAUh1cvGMkm0fCWcep1Rl/TG7aQWuCinq5LiWkS+oGl4p8FiSVKxjfQm7oy0IERzxgnDvXz8pbkRg3IrKzV4FSZLadQCgFikHiY2EamV3d4gxAOPFbR0Mf7lNGfO6xos8GJjALR6hAg7eXDIsGUJ70Oobb/Mv2ekiBcZVPjWCHb3vdiVkqmb7+09d995KGKj7k5</vt:lpwstr>
  </property>
  <property fmtid="{D5CDD505-2E9C-101B-9397-08002B2CF9AE}" pid="56" name="x1ye=35">
    <vt:lpwstr>2DhTslXabB0lMa82ArukPc0XKwi001/l+qGayg9dG4O4a5L+09GvSvP2A4s1B2jMiLtZucqNN+umfpSBi9jYRgmeQtGANE97Wzp20cH/AgPyGBI8w4ah3UvloPmrkXH0s5UVypIgJeGhEGgFkWLf8BYQjIbV8+ukXy5gDES2U4THFRXmkAzmq64umyoOcSs9uUB5CBsW1dfYnjTlnUYXzBJl+Gtrn9mL1CWNDG4OKuLNN7t06YP1hG1wIg9wA0p</vt:lpwstr>
  </property>
  <property fmtid="{D5CDD505-2E9C-101B-9397-08002B2CF9AE}" pid="57" name="x1ye=36">
    <vt:lpwstr>2Tlx0JQhrZ1ltiV29ro/Mz1w+yARqoczfqO9PbjfenkXvqT4BbwTfi1tpy3wlPPwcPGX7y3SFQbV8M9zGCMofCKbhJAAhQGqar5wyhbzwNKhhBEUCntaoyoahvhcCC++NC+y38pDNRzlQ8tw1kMJLIYpw3az/8y19HIJHSgSt0+6hwcwHG2qeuxr+tHWKoDy84jKkuDYI4N7QE4/fbduc5et/NO6FR15RG0xE0XCED3mzm1i5xIofZ0RvW3nesz</vt:lpwstr>
  </property>
  <property fmtid="{D5CDD505-2E9C-101B-9397-08002B2CF9AE}" pid="58" name="x1ye=37">
    <vt:lpwstr>Vks36C9MrB4YgPQiynTD5kDwv+hP89P8rHbRJfW4qX8qxtqYqGJdzGJojkl0MU03Egp9bozbFloWDKAgSl27gyvncw+5aU+6T5w0/75T1sywJ55QHnwvkggv6rwY5djCDoFxnntzTAvuLAMiNFbL4YbFkvF51yMEV51js4hr33vh4usRTTozcCruW7C4wIT2Lud79jX29/d2QQpRQ3wS3M8QvtvEEbQwfrY7+tizy44joHVIgPn2ZBZ03IDr97L</vt:lpwstr>
  </property>
  <property fmtid="{D5CDD505-2E9C-101B-9397-08002B2CF9AE}" pid="59" name="x1ye=38">
    <vt:lpwstr>z/rZCYmkgL9hBexRHPNrDVZ67DE2v5MyVdISYyA3FdBdcgF8VLxh8lZhkXQwS9KnLugrS0HlngL6bAAitN7/eT/F9S3AGZq10TEB2rOTcgQmnFydVLdGCbgtSdonWifTSJAaIZEmbDN/5cbQKktFl25UtQL/Foy788hFzLmxwE1up4ET8ubUr3c8ILPy4QtEvqnaOzqhL6w+LsLE227Kbv40cQskeXI+BErJAV/ssew84X8Mlg7uzxQGqerWIP5</vt:lpwstr>
  </property>
  <property fmtid="{D5CDD505-2E9C-101B-9397-08002B2CF9AE}" pid="60" name="x1ye=39">
    <vt:lpwstr>4URNUfRzAD+hmgSCvKXQL12jsPdGYW5s2MwZaqXch8rZn9quF9OWFjq38Citk73x4PvZEg6tqAjisIzbZ/R4pdZj7dAE/tUYmQGpwnDmLL2v78i1wyfAm7QnHjrSCVvxzt1TQlsa/pDJiJOj7LAEYQO9C5T+YXBlP9MHs66W+6ikpw8g/t7POvLAJyh7lDnegDOUK8T7ptpilvYSYO3VtNef2EuyljhC8uedN0iOD5HsYLxZOveBfbfTn3t+wJ+</vt:lpwstr>
  </property>
  <property fmtid="{D5CDD505-2E9C-101B-9397-08002B2CF9AE}" pid="61" name="x1ye=4">
    <vt:lpwstr>5UdE5hEoPVj5d8Blxid9XG/XJfdLMZdw6gZFgP0OHqOEotIHbv1BjguUfGA6gipuJuXTiMck/K3N46slSpqDq41OD0cdNpM1fb3erWwgJHr2IgkFhIPw9i7/bvisRB3OVDluzK8zlruBFeWtAzC+7HzmNpK3avCMV+USUA1+SpHRis++gA6er3HtqurERZjHZRmI6VFfJAMGf42jPWa/a3BBi+xrzglj9iXf5soRHjIYC7BPoc5lWARlA62u2Kc</vt:lpwstr>
  </property>
  <property fmtid="{D5CDD505-2E9C-101B-9397-08002B2CF9AE}" pid="62" name="x1ye=40">
    <vt:lpwstr>8cRxU/Z7OFrkUv5VFp4QgSRWFG2q3+0IaY+JgF50mvur4+aRatCjDQJgdnwi7NHQvlEFiEiL28S/BRCQnaxFf6S4P50p0YXwqeM9A1FD+f1KMr6lYTRhbUR4Uph8mij1EG0ijECUM3KRo1zMIsF5WDICIhxX/VFbUbW/31+AuniEhGqY8twyA6ulnsua4/p2DD95P1bPLGInnOBCD45s2jp+RPIWLHigL+vtlZ0/+jNOtd7SMWRGJNuxbJOAywf</vt:lpwstr>
  </property>
  <property fmtid="{D5CDD505-2E9C-101B-9397-08002B2CF9AE}" pid="63" name="x1ye=41">
    <vt:lpwstr>5W0y0tJV6AECGVlj3hKV1SROgGmFtEKb4ecAfSEqJ6LLuuEa/P1uemSf/uy33RPLvpmQUMLNdwwzBvANdFfT0UBShrRgOmTjRyg0JOjvS3xYNgOkwKYx8AOK435Cv8J8jqkQnB5tNtMhzpXyy/tX7Y9MNRbD7L0b0bDnbUCA2X+Q0EQp6WYHslroioNb60qqCUd9tDGR4eG+02ul7VRfo9fHMr+UofZKVVj1MC/K5nU9s/MCnMhE19v7u+zFwIe</vt:lpwstr>
  </property>
  <property fmtid="{D5CDD505-2E9C-101B-9397-08002B2CF9AE}" pid="64" name="x1ye=42">
    <vt:lpwstr>MzxDTl6FnujJu1V98b1ym19onYP/UxYV8eS+DcN2Rc/xbpGcFKvyJ3v8Pe4cnXBV21u7mk4JYem7I5/es3PYLDWrNbjxAJ0qk0Drza2fKyO6fGm8/Ndovr9sHVHzMLHgzk214Ti/bXwbNL51knYg+HHGiGbaOA86XU4MBjoU3yyRXSbtBHAYf9OpbzSpXYmOV8F+JI7xPwJ4bTw0HkKnaBJDx1Rw97uGW5SwJNn3mNs1ghV6pANRSomNKeyY/n8</vt:lpwstr>
  </property>
  <property fmtid="{D5CDD505-2E9C-101B-9397-08002B2CF9AE}" pid="65" name="x1ye=43">
    <vt:lpwstr>noX0L3AEqSQfeTxOebAQk6t6toEKzc/oFIqNpwFI4ukw6PbQyr0JrOlm8sGdQWkZ9HLfj5Ak7n82ijyuUot/qW9d4YSMn4xIgolBITYXtFPsIZYQ8klJBcUOdC2mFyfhyTqaTcZdcxWObJwXHOXNYIGxO2t0uMut0eFsPddLdeu49Se6LOsWQAprYi9/Nd7qwLxtqg9Xa9NUVkgxTji5O2lzEXYRVffdaBTvnNpdG3fflR7QHMsfHwvUVVGgV/C</vt:lpwstr>
  </property>
  <property fmtid="{D5CDD505-2E9C-101B-9397-08002B2CF9AE}" pid="66" name="x1ye=44">
    <vt:lpwstr>hllErvtkaRn36wZLXL+beokJhbafcBH10OVYS93By890NYb8owWecnlHupOobneuHsrXcc4Im1uKPgvrVwKpKqF0GEt60O9D8YoFb3pRsRRzKm9r7hoUXchfPFg5gLUNVHrx81ail7gy4NV2xC+kuW/Tt5xyeLZ/DZJSKprpEClIsbMKUU/GM9IuFuF+KTU3udoy2SFTrbCBbfuuUzdJ7oTUrkRPDv74xGAuP4zigW5uZwh7kFRz4WyfV/vWeF6</vt:lpwstr>
  </property>
  <property fmtid="{D5CDD505-2E9C-101B-9397-08002B2CF9AE}" pid="67" name="x1ye=45">
    <vt:lpwstr>c89YrrnRfxykh/e5noDd4jP2qOk+JXaZAZR8+clk98aPLJvOq+S5z0q2J4d4s+0WC4nZ4/QXELtBShBE4q3l3M/5dxqw4+lOKXnnAhOrKUzIKJDCkq/MDUWp03mhY0GB2EMhcJJtVqzP8QNvDBEmjE1FHsR4QclcQnhEjf2tpgbnxR9whzyTF76cM3I8a7eB15vC0/ibbyHBPf39psySgltBDyziE3/mIGEg/qas/hlDfsIfM3d+uqp+JBX5P+G</vt:lpwstr>
  </property>
  <property fmtid="{D5CDD505-2E9C-101B-9397-08002B2CF9AE}" pid="68" name="x1ye=46">
    <vt:lpwstr>63ABrR2JwpYNeNvPE5uMBj2s2Z0YwnM/TiiQ5GY5b4+Et7IFj4A9HdUEByGv2AY2qLuEoITh8iwawWzgQA67a5EforNC/58/K3hO8df4MbcFRHjfGfgFJTXJNpSzy1BWP8+L1sifHWGRZEfdS5V7IXjwdysjxLwrCQWX74I6FUmjEdlmY6Ho1gKqzgquWKhPN1sq0LjQPVPnbgFSfrnaOpIPL7XAN/l0yRRS2D0lIk11w45Qs4vyzifyctV4pzG</vt:lpwstr>
  </property>
  <property fmtid="{D5CDD505-2E9C-101B-9397-08002B2CF9AE}" pid="69" name="x1ye=47">
    <vt:lpwstr>0CkADB5zrC2pJUKZtsPN3sBr/Ifs7FJes2IhJytrLw4YhgYpl0x6UDKeLSnbf5c+KYx1JFDf8EMLPalrN1to48t0ME1B3H3SIv6hxZG6sI4DfZrh24tKFWojwBxnCupDwNnPamCeOF97LMrcvfBn7KA4mT30hU1PoQhWBkxom3fPHzFnm0ZXvuUJrJM6KP+6c4QMSteX+138jBm5023ZcAaxrnb181A8ddW2y6PKzj2rX+4mvcXpZvTsY/0cOCR</vt:lpwstr>
  </property>
  <property fmtid="{D5CDD505-2E9C-101B-9397-08002B2CF9AE}" pid="70" name="x1ye=48">
    <vt:lpwstr>mY9KVqnr9BeO3fmX/nf1DYtzFv4j7ou0JjjY/K5HZEJsCWbqz/YPCBg0RccQK1XI2XNMf2nOeWf7/6isDcdASLqGiAaGh751qo2nLDTmadvvL99oS3or4NF/rpC44209fSC3Y1xeRiN8sEgj7RMkQZrcjQ7q+UMz86fWZdGfCdz/iPO5P77G2FpLN3LJy8JC11uqVIHT5cmIOb+QC0LHj/erUW7BEQZ6k+Ilue1pvSGYOIZ46xPlHqVbg5rirM6</vt:lpwstr>
  </property>
  <property fmtid="{D5CDD505-2E9C-101B-9397-08002B2CF9AE}" pid="71" name="x1ye=49">
    <vt:lpwstr>j+gb1OPAjbuPrIUE5sDnfvYA4gD+z7wJk03bGL77Us1QW+3y6bV5nkyASC4R2xbX+F07qiHgKK1Ct/Bxs04HNRsZAf2DalBGPiYw3xpQbLkfn383/1a4HHqcwqn/OsR09otZ/djtwzNzpaWyY9eNvlliFsCWkvoyiADiTdnvTH0vF1vkT000XShvtiUfka1edNSYuN8O+Qe5VvB+YvAttUOC3iYG3Hq/Uy8YKvVKCyplphYq88aqawFxlGVkA72</vt:lpwstr>
  </property>
  <property fmtid="{D5CDD505-2E9C-101B-9397-08002B2CF9AE}" pid="72" name="x1ye=5">
    <vt:lpwstr>R60QsKBVObp0M5y17AXDZjKy//Yif6UwA7vZHJg7Ldr3Dr9+3RgkwMTWXJhXWCC5dnONf32UOZGclkm9IbhO28lSphh7moPdjs+ClIxuLQQVk2RmwX7Ng3MLIWem3YwEK7S1m0QktwTf2fJhRfqkBsyjI5jAY8g2eii47RNYBRT6N9Gj3odPmY+WofWo5KPuC38egrQf0nvsLsFBK57VC17RXZ025C3L/xUSFX9NReEFH6Np66IeG1ZMg7nIT9/</vt:lpwstr>
  </property>
  <property fmtid="{D5CDD505-2E9C-101B-9397-08002B2CF9AE}" pid="73" name="x1ye=50">
    <vt:lpwstr>cjQ7QitquaRoELOZ8Wet7/N6asUrr6dw7dv2YnkgHc9mSuMqHChE849Xq4ajeKpZGamaN72jKvd7nC5u42Eg0Dk7pkwUBdy6/9WLUZ/mYAgz+DCia1HLoE/Fb/7s5uBx4pvO2WR2ZRlrr4L8YWWCgf+UMnEVKXESQ7Cg+1QbTy7CfVTJwzedhm/NLxwV9UGMlrydthf9E9FfuKTxhy7/CkG7cUzF+l5/1eyWXJkBMTn5YB+tz5oipYUWkC/YGOP</vt:lpwstr>
  </property>
  <property fmtid="{D5CDD505-2E9C-101B-9397-08002B2CF9AE}" pid="74" name="x1ye=51">
    <vt:lpwstr>CDDXzAqNQr+hr/tMLswxv0aMsTQQharv/dMH18PZfz65oN2A8wYMr4qKvafXR3tktubd7YqDmB3EyWKXhb1XPUh+SfE3mWIkZMqcwZW2syY0SbGPlP+5ifR+a8YrXFD9f8v2ba3zE+T85cxZbfs8g3jpc0VaUOFDpz0G7enGybtGsyc6t815QSkuwB4VhOHxQKqvQfg1fbXHDqz++VPpQc4LKD2LnDaabrU/c466/b4CUDPL4Yq6j5ybsOSfD80</vt:lpwstr>
  </property>
  <property fmtid="{D5CDD505-2E9C-101B-9397-08002B2CF9AE}" pid="75" name="x1ye=52">
    <vt:lpwstr>cxkuGAn3yiaiokWfnE+UWuQxLnAYfkymQISr/lM6Fv8ELscKHXm/P42+1zz9LYskbCJ4E/IAsIGoc+xFzdzYTeTLIF8i3YWt6r9r/xr6Crjb1ZcOh3Wj6auwcvusRiwaKM7mPq4IdOGinRdtdHxZd77gfLm8SjXRpsxhhKvxGfJY2YSCH6V+dX3OVBQbk+Gc9CDE1sFzoEsXN/SWaX5bVP0prMpQ10RxsqNLeBKr4/xjcJbp44s2v1XE3kilhco</vt:lpwstr>
  </property>
  <property fmtid="{D5CDD505-2E9C-101B-9397-08002B2CF9AE}" pid="76" name="x1ye=53">
    <vt:lpwstr>bqlf//n8RqDjV7HCyDv/deNfhej8rIwGzTBhJnYOU7XGZf/BRCZmIxERapLb/cdphmpV/JHLRrwOMISZJ1m0gB2VdwfAldgv0MacHhbhVoImVV0TStsw5S11Rty8u6c2U79HdM0HZhAVK+/QKhmnz6Wdj71LL4tFvIqDGJIk5kd9w/97m8bFrZfj0j2OyJ2Lcz8dLwCjYMvWvHCPgwVrzg31L8NUCEgP14kV0dUiGc7ddSozU1/aCU7JY9oBCm7</vt:lpwstr>
  </property>
  <property fmtid="{D5CDD505-2E9C-101B-9397-08002B2CF9AE}" pid="77" name="x1ye=54">
    <vt:lpwstr>uYHuv14mS77LGdEDwrh8hddyQcQdtFFUNPpdkEpa9kYPSJXBBh8sPx/jU4YvaEQTuwqKHznQ6m96h9YP47JkUVnHfmYDq+28/e3QkCfRBw5Tcl4TjwGNdUPWeTi2NOeRHGG645ucBH/BDQ/4JoWD3wr9x5uJl+VCYnPbLLuRt31ej96ZcFA1v5w2nvUd9eYTvioRxWF/H/ozsVHCgP8r6vvxJDkU+SLpR8LpAOWeJrO1waTgiz6BEA6F/T/eG8X</vt:lpwstr>
  </property>
  <property fmtid="{D5CDD505-2E9C-101B-9397-08002B2CF9AE}" pid="78" name="x1ye=55">
    <vt:lpwstr>JCuxWEVn7lhORMkbKrynwo8zwMFGHiDgPTVlpxyHLH10EHjf97hzX6WHkg+zLbztbQXoLsY8CAweOcXQPTh+sS7bINDs77u/VDE0OGIOMkcmLKrYl9TIO2sMgx0Tsb72d+hLAJ/Gjr80yieNZcVuZFRwPQw4Vy6KRs9bYDe/uGQ8OVrFpEACq2vwH/fjnYuyrxFc8o+toAmbz3V7i6pQSAnxLzoN8tfRV2vgdRHOdjxZhiRH259BylwTxC3aHXI</vt:lpwstr>
  </property>
  <property fmtid="{D5CDD505-2E9C-101B-9397-08002B2CF9AE}" pid="79" name="x1ye=56">
    <vt:lpwstr>SLS3fctPnf9oqC2QSEz3ofaQ9uzab9vSG+ARDkJvnk+N7beJM4t4e0tuZoeUqSW3kVZ8vUJlfSO42ieE6zz700Uvb4rNQ1+Q12ntLeOb7J/ojZM2aDPu32Z1Q/He5H9DQdKHSPmb7im7059LrYy5j6eLO+0axi48W2H2Ap70uVYUIxynM0gTPn5GemSzrkgV9BR1h3uyqKawQWsdESd5FKU9rMyOZceGNhda5rtAD1dSIqYve7oXLBem/iTWxp3</vt:lpwstr>
  </property>
  <property fmtid="{D5CDD505-2E9C-101B-9397-08002B2CF9AE}" pid="80" name="x1ye=57">
    <vt:lpwstr>zpFuoxl9SldhjZ3KTGsvLb67jSgpNR3nGI+RhunReYcXCc76s5bScbwHG0dXrbGrBdLmJ5BXvsEBUiP8UG/XydxFBZaM1/d54UpN55X1OnTYhLIEiBnTpSArbVI4KnyZwH57eYmFOu8X0o8ySm0OKnxgbbuKlIxsJx1BKUoPmlKtLaNgu5YRs1vq3vsvx5930tbuDQjDIMr8AWCjA2fXmEqa6VfZlC/Tt4Ba5iBEeORqwM38MyCbe0RzZTo3Ss3</vt:lpwstr>
  </property>
  <property fmtid="{D5CDD505-2E9C-101B-9397-08002B2CF9AE}" pid="81" name="x1ye=58">
    <vt:lpwstr>q8yAQtr0IUAISgRb2gklZoVBFB7jfOdeg8+sTs76Jyw/O0ntGYeuqebZe8Q1edqVmLgIWJbotvrEr3N9HLrSCIX9DKpoNOpv0Ff7pvApsBLhX0GbzGlN46PXtov9fXHeWLXzZqRH8+bSHm5ITO5oCR+NaEu7HcRPNIV51VSfsW/teQftTVA1IXOTUrOfFXSBGLkPgXMJLMtc0yBI6mJ7buKRdsHNHrtpRvUvhxx06H2MwVReuxrHcWKp67J9fJA</vt:lpwstr>
  </property>
  <property fmtid="{D5CDD505-2E9C-101B-9397-08002B2CF9AE}" pid="82" name="x1ye=59">
    <vt:lpwstr>QPY12agDNGg3+m2rsP6mxePoDbVEH5ENY6Uo6nYITd440ARKh7UrMLHzFO4IVNZSJPtfR/m7yaxDKJyfek7vtROLcdQ1KzSP3Q1yKKPxteHuVQaIKKr+kcZrZcPbTTThIvtAr+i6eGcWZBt/kiO5F6qPBvYO1y7WuDICg/b6RQqkha24DBSL2KzPYINgX8eLgoCAGuP41jkcaFjjWdA/ji4WE1bY/4Vo5vFD00ViJcuKcOTmNdx3Q0jTGEuH28c</vt:lpwstr>
  </property>
  <property fmtid="{D5CDD505-2E9C-101B-9397-08002B2CF9AE}" pid="83" name="x1ye=6">
    <vt:lpwstr>UROkaxCn7p/iYBYTSQTwd1yLH0zGpWWAiWNZlOLhqRwAVtqOvBDMq/Hx/9YSwfAniyxVS1jVbDp6/aBvp524tfTsjzaaEzy1ru9IuJ5qLYe420axoY4aAK5TWQp6TFKL8ZJed3mSwShuEtyNHGIsUHi8fIg9Z+ii54z7vvpJfLaingY4/wL8MGoRMX0ROvSCvb0d1p1P8rGMhNRNY692NnyTGsY984xaumpEUxaf7H/wSiJlCW1/tkxxYmf4CET</vt:lpwstr>
  </property>
  <property fmtid="{D5CDD505-2E9C-101B-9397-08002B2CF9AE}" pid="84" name="x1ye=60">
    <vt:lpwstr>QtsB8zTabhFASR2Wl87l3yPH60kA6Lz8nSmLtwOpyA4ar/cC0s4QUreh5akHPQThv4EsyzE++e+ijKrNhIlbM/Njc6RHrtxKn6X/ASmaum8GTGOtGz1XB4ZrSvHTvGgwbedeWo6G/fxGnjzJf69t0OG8WjF/9t4qAvRRPZT1h3MLU7o/UTatbHXIszSj98251zousvG/m2GJx5hW3+sc7zD6tO23Lhg/e/wbN1t8lFn89XpJ/rmy5s16p46uhAK</vt:lpwstr>
  </property>
  <property fmtid="{D5CDD505-2E9C-101B-9397-08002B2CF9AE}" pid="85" name="x1ye=61">
    <vt:lpwstr>vrF7JA49kUKMCerwO4BFR39k2HlMNgQq/cODHuCb0mvpNumu+H9NRspnMzfydJnEWIDhNfkgDw1+mB2tM8qP8+ZxVbMXlTFolw0BNM/H7WygZa0Ayotns/zf520dqmqw8IkL8Ec79LHBFVVrD4+wk3Z3yN8LSCImxlE6kaEhaycz1B3bx6k6c/Qcqs1OEVd2915qg2MIcS2vs9URWOqdFOujpqSOaGbM1LmVru2YEszznnPbnS4oxBl6MqQH8gy</vt:lpwstr>
  </property>
  <property fmtid="{D5CDD505-2E9C-101B-9397-08002B2CF9AE}" pid="86" name="x1ye=62">
    <vt:lpwstr>RLmaCvuU1cfFukVODUUSDxyncSJLmV2L1EPCGjpmqLK5HDDo8Ibl+Dl/nfFu5T9V841zSbv0clc57j3hZVxjQh8xq1bEchc44p8wEwizXWyKM4mV7l6aTGbgD0il5zwdb5O6IWdXbD+eIftf/KI3FIRnDJLGI8uoTDNVQa3xmI6RcLa+m3qFqUwg6tbCwIf/CDVn/2lYKo001T62dh0uocfjHX278do8/Xj4iDrHa0ipwgEUaHL6XvymaRLORVC</vt:lpwstr>
  </property>
  <property fmtid="{D5CDD505-2E9C-101B-9397-08002B2CF9AE}" pid="87" name="x1ye=63">
    <vt:lpwstr>mAI96JZVZX2to/Trl31M5ZKvQWb0T0hfKMtPXx5QEd2V76RuTJbTDK6jNEDLBTmQeVjBevk1uaf1jfblaT/hmqENd2w3HKwyWZBQTclsCNheJogoKMf2DRlEYp0ga2lUps7v9vGWokGYyXVAw2jzxv+fuer9jQ5E4uD8eJfbbZP8qFuASvS0Brv9cfjMm1O0bGQOSuq0t18VFgzinKd32jLspZa9vO6vEgVnZwyGLIlnJGQkm8YRLfAvVkcjC2c</vt:lpwstr>
  </property>
  <property fmtid="{D5CDD505-2E9C-101B-9397-08002B2CF9AE}" pid="88" name="x1ye=64">
    <vt:lpwstr>xSH/JEy4KWeWoKuat9FyGPJx6M8/5zO2N3lxn/XTlT/SAmtjm4ZE2r3sySPNTe3ImYFfZNxvNTFHpFEYfIuF2whjJR4PboPl17Qu10kRb7i+U65fKQvyq9MO87sOGruRuyE3zNZbKCgD85sI9OglOudyiJt7a7F4ve2PHYntnlSyvi8LTGJeMVxAnC4fAPSxmxLYOBrmuLr+6hKe3f39IkymZ3XnQjqG9Lpz5ryBL7njzX0G/O+Ct3RqUSkWS69</vt:lpwstr>
  </property>
  <property fmtid="{D5CDD505-2E9C-101B-9397-08002B2CF9AE}" pid="89" name="x1ye=65">
    <vt:lpwstr>QJi/VjVoTvvuGhRjiKs3AGjncBhhUq0tA6DMInI0smnnQyoMQMSNe1B9fX8fYru++aDOlR5Ig4W2QRORzT2s9woIgzq7hB4WCbDVzEooQdhlxOC3OcHUJXtxq0IAF7tFR+J/5pLzDTuruWkzqL0DG2nLlFzk/HDcz+cnmeTWrHBhXnA9dkqDN/b62Hc2/HWeBBCrcATirI/4wkQcAs2ytjeJrVHO7v9l6SQdkPgUR3ntpsYde15Qjf5TS+/f/l7</vt:lpwstr>
  </property>
  <property fmtid="{D5CDD505-2E9C-101B-9397-08002B2CF9AE}" pid="90" name="x1ye=66">
    <vt:lpwstr>MaR/Jt+R4+w1g1BsNN9GFGbPj/5t2M7NulOSu7Y4agcqtsyHoK5ZQRGTYI8owz/2FbM1IBFoyyz79GYgbLZ579ayYmE8qmEjcGn2QbwXIA3Syn1FicRRnC9DUB5Ddbe7FTzO/EwjZ3BV+sNKdXLfh+WwGdY23AvwrOItFRIAqAB2KB22IWaHD3HRDcNcDph3+BAP2sKjRdrlUGj52CYqDznVqPs7Tv9YpLrpuPXZWK2bHNlYr29THtrS7BqV6Tq</vt:lpwstr>
  </property>
  <property fmtid="{D5CDD505-2E9C-101B-9397-08002B2CF9AE}" pid="91" name="x1ye=67">
    <vt:lpwstr>SY6LKp9C+Ac7tIIX4Nv/vB/hLmLHHbTvL9CaFwldKbe8lgN4pM2cwjakSB6qTWgQTyOfXDWfSJwe8mJJ4FcwtTqF24UZEVKEsItIWMg8+O/ogf6K2+BfoA9ArQZyqQ8N2SLKr+RQDhDW90Lfmqj7Zzk5PrA39oaSkExT/zkHBvfRdL6qZJI80E1kPpCka5FXI4SSNt0ETHKKCbug44g4HR4zUttoOsGG1H+lMDan1ZmsB0EiUmouPVefKA5DwUJ</vt:lpwstr>
  </property>
  <property fmtid="{D5CDD505-2E9C-101B-9397-08002B2CF9AE}" pid="92" name="x1ye=68">
    <vt:lpwstr>u5wn/0UxNcVOo//4rIpLWL4PMaMnBPTnuxaB+gtWeBrPN5W7E3MEgbVCsgP5BLi1DtusZZMa+m9+KTC+2HlhiZaqpuJY9yiDTGKMZOH2fgxFO8YCJ93AcRPpUbpKwYF7qEvituLNFV5/FYjVGsjkoHmnw4gw9yJf6lKjhwLklLNG8zTWNQgiH3WovLpw1nChxPWInniHOAmfKN4YrPhDADDz+Tofg9tXyp+yQGLRTsiQmX6ehQPSlgB9aakDk/f</vt:lpwstr>
  </property>
  <property fmtid="{D5CDD505-2E9C-101B-9397-08002B2CF9AE}" pid="93" name="x1ye=69">
    <vt:lpwstr>TOgmWVzh7q0G0lnAd3fR4stD3B73p5Afll3+t7vJlm6kIc1GIubfftJdXd8rVxGDmRZNyDKbgod128iQbst6U7qg7+KR9OhvhMIaS3qugFu3r4w28BIy/uwrV5F8mr5+KFHzM/ISaenwG4ibFHcACrvHAUAqX0m9s6qHX9M4HVijiPcTcAOUYuaRWqYnAAhAc5drcT1mq29TdY794JuPG50SPnDKgPnjzEL7JMP3pnALakkLcVMLVvgBuALlVZU</vt:lpwstr>
  </property>
  <property fmtid="{D5CDD505-2E9C-101B-9397-08002B2CF9AE}" pid="94" name="x1ye=7">
    <vt:lpwstr>T6hQzCXhwwSz6pn0ueJAuR8vcWY7K5Bn7prPdnE74zLfLEFe1AyPD/V+nR3XWXd8m2/BEzJ3tUOWtI11e3h58acloUDjvC/tYW0d0zhl8AT6cb2rhlcdHH2DZu01p30owvEmy/rrAQ2NOFlG1wsgOnxkIp5lP+YZw2gu22u2UuNuf94lpy8vTGgEXbO4TtkgS5WJwlzmzPlljeloluPFaXvM3grrIHsDG6vR1kBddORuYMnAkVZ75Lk32FP4tlQ</vt:lpwstr>
  </property>
  <property fmtid="{D5CDD505-2E9C-101B-9397-08002B2CF9AE}" pid="95" name="x1ye=70">
    <vt:lpwstr>qEs+rcHt8fUnQHEAOfI4l+u+2P8MCR7+CC504bmT0ya/TIEyZg8OtZAxQFpStsTE3JP6lc4jjSH4SzW1yeSkU0w/0PUgYi3Rg6WZWr6ml/4izsyGbDYqIKcnR5ihLVgSQgvir3O9Ci3i9uUPAJak1l4yHFeFXATmYgykuujQ/ma5cmkTZxaWkdunYMC0aAjMISxzfS+GQC/UhSwZwyr78i2Q+1W6T8b9e2Vsz3+e/P0oNkxhmiEtH/Nc93HRGv7</vt:lpwstr>
  </property>
  <property fmtid="{D5CDD505-2E9C-101B-9397-08002B2CF9AE}" pid="96" name="x1ye=71">
    <vt:lpwstr>cFOZvKR6DIetMVjs5OHb6memQ7q+WiNKHswabeiCdOKyiYejELi43L9x+Pk1OTBK5uIRdXL8W6t3TyPv8+VbFGXwOPbpcoOY8S5Wz9Ed6drJUKmDCsd/MYL3SgWFIcoDSmVpa/lW6CIfjqcqCBoGJHCKnguSmL5T3ByKV1lwEdYa/3hY+tfbWBOrL7r+yV9m7ujvjeF4I/HA4bPBbNtPhRD2dIKVl+xH5xX1JqZmHkglnYqC5v5+M1sChruFkXk</vt:lpwstr>
  </property>
  <property fmtid="{D5CDD505-2E9C-101B-9397-08002B2CF9AE}" pid="97" name="x1ye=72">
    <vt:lpwstr>AkeHzAO/FWMDi4wS7oIK76LK+QtQo1kimvDlafOj6KJTROo7HMh9SIVFg1CcqGSfMHRK8rYMR3x87wqnf6u7eHS26fM8CZmBItHgN9ZVXcMhf1+xACqigBn2T5nnJiHcGCiTV6CyABW+7XP1uWmfwGH0wYZ9is+vHbfjLD8aEwoOlm4kzdEEiS0fVHYXkjxV/LWxgMLWQw7kp/awHgERimwmrzmxY31AUm/68eIzHVSMkF0cimYrCwZ/rRs5/Nl</vt:lpwstr>
  </property>
  <property fmtid="{D5CDD505-2E9C-101B-9397-08002B2CF9AE}" pid="98" name="x1ye=73">
    <vt:lpwstr>Bnr2/2j1UVkclGCrCfRRg3B3syRjYgzNT1mZ8YLgDwoe/phaidmeffsxbQvr23ZHX+bxTiI0H+Di4vS/PwcRQzL9qxChWXWWzjAHWJ3vld5SB1Verm+QSAT4nRlsPC6gUlt6tURRxswwgjSvNEq3GT6L8CtlDKzEOgLmLiQ7J9hRUHNTyzd0PqaPvjAx5bTHRHKsF7y6doqX7BO6NPu8VvDWhTPoixrBXT1JAk1yLYYCpoQkz2xbMyynrxO33el</vt:lpwstr>
  </property>
  <property fmtid="{D5CDD505-2E9C-101B-9397-08002B2CF9AE}" pid="99" name="x1ye=74">
    <vt:lpwstr>Ki5ksMks5w0ADPt+rMflFyQ/V1HEfZkijnTTyA/8TjtzUGvfU1QWmrz+EkdJRC2oYiCyEeFKyQdqe4kMBybPp7uOWlbHRYesEEBxgo/Jy+QxzqLZcpv76dtCUys1uSKDH06XfpIj32jJAoORbOZelgMYfAnZwvZmPtV9d081PoWGhRLwZ1RULO4G5bWRHghWmiCL7Ml6PdP+/3gRwtjyeSg1OSTSCk48n04TT0e96Wx7fO6etQhzZX4nqJk0KDU</vt:lpwstr>
  </property>
  <property fmtid="{D5CDD505-2E9C-101B-9397-08002B2CF9AE}" pid="100" name="x1ye=75">
    <vt:lpwstr>1BeEn4SV7lR8nNMnyJWm91TTRyG7AJ9Lfn7kIJH83d1Dz9dvGPnpGRJleukDWyl7ZKvMmv4qFLmPsOUIbyMOsyn+dLvLM7W5Omk+qZyQtgB2DvvkEA8huc1/qEBz//8gBHiY+rjHON0OUJ/3ch3hKj3SSOHsiF3TZMrl9S/16EiqNll47dusrac6xEGcH05L/KjImKkcNTuTfml2R17Zt3fbCfK+NnGi2fn04DVoJ3EYQtXCkLK+fibBv7IwoFY</vt:lpwstr>
  </property>
  <property fmtid="{D5CDD505-2E9C-101B-9397-08002B2CF9AE}" pid="101" name="x1ye=76">
    <vt:lpwstr>M58DTvIx5yMp70W5hY0IMzYJhB4LvOJmBuNQER5zVMtwzJBEgdf5S9tpfp6oGnpRQMgHPNjhEQvNxR8DYCRqNTDY09YupZRhJUvltn/sHoJRL9A+ElA6qHXaY4alzUvJg8QbPqu0O9AMDIV1kaDsO8Stu6/8OR19w/oFYWrr00Nlp2uV9kBSWBtT41ZN/j0laaW3+sOCvDuKLCWSJ8Yxunhca1ILP/pbHyLOWRE+YV/nwvdwFH5cMCUN8o0TSSa</vt:lpwstr>
  </property>
  <property fmtid="{D5CDD505-2E9C-101B-9397-08002B2CF9AE}" pid="102" name="x1ye=77">
    <vt:lpwstr>qGQ+NE/D0D89EVEQLymyECqbK+BK2eU9Kgev4bYI+fZ5Yoy4To8pScMwrWW29s9EW70q/I/vo+g+gg+cHuib7VK4i3Gxit+SD9F+9j+6SSpI3DRL8dzbZ/gXbzXIKTqcO/ZEUCPSYAs44YkMcHzEXVJ6oiFfxum7pNhTTJDdW/OJi7ft3MsGTBkxxFA1MWaf9YgSk1jrMKZxJrGqCJCdTFjmJDN8Ulw1OXpTLFcvnyOTJwhTlduF73bFMfePSLb</vt:lpwstr>
  </property>
  <property fmtid="{D5CDD505-2E9C-101B-9397-08002B2CF9AE}" pid="103" name="x1ye=78">
    <vt:lpwstr>n1Na/5rESvrycyqN46H2iDOUrM6GHCyPQb7I2v+Am/tbZVCE82fUmnrisK3qVo3lWtMAPIzd7Wkr6mOybs8yumJ3b+SPaTECWJdURO9vYKCm5bGxgjqXafIpmyM7p/ONYQvXdjkmLZXLCrhM8x40vh/Var7/m87AM++sEYTYLrB1UlKIx7rrBdNUE/fWyHZx+WrLQJ+mNM7s7VRWWnlUMpnnFxlxAfweOnJ7gn2uuVa/NDVfOK3A02syMpUE6dZ</vt:lpwstr>
  </property>
  <property fmtid="{D5CDD505-2E9C-101B-9397-08002B2CF9AE}" pid="104" name="x1ye=79">
    <vt:lpwstr>KsVpBoVL/nPDaEPxHPfqyXrjyWY+36IzNg07binTX2/eJUKcZ8yoUMK+012eyQTfD4U46B5Om8Wyaag5tBc32weQF8HULf10QsRlNE17mLB4+uyW965DXC5XqV6wBcW80M0M+yBJx9jo0D+JfRST0hmn/Tv2b5FJJ+WMWQ15eN8M688sEnG76VvYP3yp7yfplNdum0fVKC/E0zwWoB2Ssst70DGhpUwCAuVQsSpbBlFaXtue838ln0IW8MYGAoT</vt:lpwstr>
  </property>
  <property fmtid="{D5CDD505-2E9C-101B-9397-08002B2CF9AE}" pid="105" name="x1ye=8">
    <vt:lpwstr>Agq80TZH3rrXJTWY/VdociRdxvxtkSmKHn5/NdAwCQ4WWuHGK5eRylXTYH6UyhRb3f5g+QuyUrmPI2iJb2DMLwTiYrUnv2piPVRekoFu12HVv79eMQLHVeXqRsZLWqY+zQKfLVA0EHQ9c96E4Oj7h+aVWvyUEp1QE7m2pqOdPsSFuSBKEGZUWk4GAefnRZ4z92/9BvMs6Wjqp5trvkeNMXzRXuoXutas+juvG7w36ZIchC4shyiJkhUvrIP2Y3/</vt:lpwstr>
  </property>
  <property fmtid="{D5CDD505-2E9C-101B-9397-08002B2CF9AE}" pid="106" name="x1ye=80">
    <vt:lpwstr>qty1BTyg5nq0Y6aI/+zlSMtcbCAn9ysQiHe+Lb8kcHcBOS18vKKbPsr3Wv7q0onJWgsuItI26CbUWKDixEqbD4gIci1GPOooPN4ly7x2GqtsBQRP6+e5yvgG4zu2fmiZQc9Vn8crzqZ83WSPmJM3sp/vR4uqiN7fXm472ndOjvPbXg4NoGTsP60LXPEvM0SD62LmhbfuOUVAQu/Nrwu9qocrUoyELAj9gaYO7l1hCUs17cU9Sx+SsD+yTfI/sZF</vt:lpwstr>
  </property>
  <property fmtid="{D5CDD505-2E9C-101B-9397-08002B2CF9AE}" pid="107" name="x1ye=81">
    <vt:lpwstr>zhw4tJffTwpk8/Ksu0qXQUmFot5eUdN1Sn9arT5KJtKeo9hspMyofJE/3C1UesNKlkC7c3pAKmB99mKamNGEqvmzbd7kPfsoBdxuu8synk8kKrOJvn/9A2BO5DwMFrmIcJMDMqPEDVRKouR3kOK8Q5fNKoDlwGbA8ZNXPPCH+GDvzK1f5b/tAR3ehUB9VLnUPeKvW1pkhc4ZnKZXj7n8yNIFlEiB+giEml1YPta8kgpfg7txwDXEsUs5K7kYN1g</vt:lpwstr>
  </property>
  <property fmtid="{D5CDD505-2E9C-101B-9397-08002B2CF9AE}" pid="108" name="x1ye=82">
    <vt:lpwstr>mey9eB5FaKnYcTipMtNmm4WAVcalm7OEAq4fkMOZ8KXoJfHx+CS/o0cy+zaZ1ZvtKfAHVpa5jgM0TqPi0IsQBnbQvOKBRwjnkIjKcXuX8xxtvrMkamv8gfFsQ++u/Rh54BOOXTJczMMB/xAiKm/sIgFVRnSPJHYOJdRhEuICqNwKSHhDnmnS2rI6hHCTTTr1O8waKn6SN+IJA4q1T003Ywp/gDDcqPsIA1Bt5FwrLXwJ8HHj2gUL2QBsGc9qXKq</vt:lpwstr>
  </property>
  <property fmtid="{D5CDD505-2E9C-101B-9397-08002B2CF9AE}" pid="109" name="x1ye=83">
    <vt:lpwstr>RXfFKZV6883XI19OHCaYS2jV5JFKqCNR1pqE8WiPLiq73jI+JsZSIp1pF2n+fko6a1mjJngIl7PwyqL4U6hL/mU6EyOZK45GvJpj8H1I2A0NJ3WcI25JAC1KOabKfJaqkYXO8ueBkgU+RaLy0rgJpCMccB6TbVmTuRxruJdrBmbkepxHwGK5QYXenHO7Ar33joD17kAeKIEDmjBDLYGZ039Dn4yumLFvGt/HrSkkmTYSa3vLJwCmXBozMSk67ge</vt:lpwstr>
  </property>
  <property fmtid="{D5CDD505-2E9C-101B-9397-08002B2CF9AE}" pid="110" name="x1ye=84">
    <vt:lpwstr>URsNAzWPW1pRpcVfDK0Qf4cgJjH0TPn8WG+n+oV5+32dGmOlnTadxg6du52WFn9hKkhk5KLcjWRjK8yOKa7jL8fkLFnxvMza4/M9sNpyfk2dz0rraB8Gy1BCcVzzJRSUXTdeyMdoYaT0N5Z/b4abt05w1a6cPmIiuzs8sZLNr4WDGsy1pIjw23AgnO7hZP91o0FMisvtAG/prKMoHhnJBlPn2I3B1K1yAut7ht3s0DjTbjUXjQ4tUqbqTS0IcjP</vt:lpwstr>
  </property>
  <property fmtid="{D5CDD505-2E9C-101B-9397-08002B2CF9AE}" pid="111" name="x1ye=85">
    <vt:lpwstr>jarSYfXOwZcmwRUoIrUizBZqTOsLw5XxKMwluDO+81Qjgo4Fnyn6fOLgC+k1A4+tT7xisBicDLIDIHhex11z4flAvDbo+d7PVFWzAYAYnUmD2HkYm5uLASzLel4DASNBx7QC9ET8q6v4KYOXFeCxf+MiDWdW8+M0X4maboOc75WAssnapFgtS7EdiQTubjLxBv4YHRKdzDwhbW/pjvH4488F2LrdFwwhajM0TASYKmWc30zyzQ+Pz8qR8zMWY0Y</vt:lpwstr>
  </property>
  <property fmtid="{D5CDD505-2E9C-101B-9397-08002B2CF9AE}" pid="112" name="x1ye=86">
    <vt:lpwstr>JQIIPN9t3C6h1K3gHZMXBJLVIpcKtJjOUrJZLHRvF1elWaZT94/WI7ahHUdb6dCT6gAB3DUY46VNkmOKceopFILdp0aH5SqEve+7QvfuUOrtF5b/p2NeHO1opMpiCaYvp9O64HLPVD01x84r+03DPI1GE3iRaj8kAwpoCm1tQ16wUS2o4iIcy9qrsnfAQlhx3nZWW+XPr+QCbigwtuQTLfsce/VXT8TEMlCSBWOqlAvd1KmdWJEoIPIrFpHQAmI</vt:lpwstr>
  </property>
  <property fmtid="{D5CDD505-2E9C-101B-9397-08002B2CF9AE}" pid="113" name="x1ye=87">
    <vt:lpwstr>otfgsU5SSlqBpxHYr6+dSA0xBFwjmauPyBT0+lMbs4Dfa2RDS/1/vugy30WRg2p3we4KESoeFyM/CUZrLJL5swOCuZs2eF3BcFJu9OY1zBWF5Kh/z4i7lDGQ/TZ79e/GLBmFewBz5C0g/RLTRpLO0Z3ta+FLCM7Is0g97js5MYbNZ+TPuETWotBi45pSlMrc6Xds2XgBNnnQA1ku1F0kEAtyoxySGs3vYVXQuHmGnT/IpU5kL2XzjngfVCI88HO</vt:lpwstr>
  </property>
  <property fmtid="{D5CDD505-2E9C-101B-9397-08002B2CF9AE}" pid="114" name="x1ye=88">
    <vt:lpwstr>3Aatdxmv2kqLgcMMECG3gcvDm0Y/VCF8ElQiFEfwlBfMzT8tf4bC4bwuJn58vuDxTFoYCv++3J1Y7UOSQT4Ok9hHNBZqMDm6io5cRB7+YDHknn0o/Btetw21Drf/0XJztxnE2SBrtqz+s6wSs6cxii4krH6GquNKnvrzA+0mrrvfp6okfh0w+ysSwBh4kPhJlr3X2Mso6g6ezD6gYk4Ic1l/xvjZybIrBdBV2IYTQG75Gpa/TK0E9t4Oz2NWFx/</vt:lpwstr>
  </property>
  <property fmtid="{D5CDD505-2E9C-101B-9397-08002B2CF9AE}" pid="115" name="x1ye=89">
    <vt:lpwstr>6QRwO716GQvUYSkF5tmb6O8do3vsxy3vx2vbVZeYkIRXtGupqL23KtRqv7v7y8AuxUjzZJltf3ps4lMKFEyppOVO9P89iDytIZ9RoGI6ZOJ+/TmG0SnbjStCCjOJDxhg3eUvLvJjm9/jF6kO5CF3B08G8F9M98arlX6vc4c5pG7XAFSVLeqVUA1Y5hWOI3fP1J/LJXD0OPkglyYrfGqKf6cZ3eB6hhHhmOi7YUgaPqhpj/ns1EZgBOCFMwcEG+h</vt:lpwstr>
  </property>
  <property fmtid="{D5CDD505-2E9C-101B-9397-08002B2CF9AE}" pid="116" name="x1ye=9">
    <vt:lpwstr>hBR/7vDxmdmTH4P4EPjdRRmkfaAwHzXUAMKMIuBha6WzlXzTVdjyw9cty6n1L97WvdMD22PYrTQnqh3aXiSwMxRj+XUKClG7QJahIxR62aFHYj1NipQqL4ke86T5ryoNg+tUYF5OxsS0oYq5bT+2B0SP6HLT1qwIfvXwMGMW5cQt4nMaSjGrhs9cNylfcp0Yesm2l/wuTVnOzvxD8jcqMxJINQcqkaQr995FkkKYtoLxKlMW6MmaIuowa33lg3h</vt:lpwstr>
  </property>
  <property fmtid="{D5CDD505-2E9C-101B-9397-08002B2CF9AE}" pid="117" name="x1ye=90">
    <vt:lpwstr>3GDCG2vSGFcaz9TdoPj/DJxsVSUQ364yuFLfo06EAUsvFZmMobeBfSd/L+wjmNB6s7KG45N7/NmpgdKTjwINARDCYyzHflqqBM3NasRUsHb2tWdZydlHZwMuAV3cXLuAVS/tk1zJ06DN3VOrebkOnoSFaw0ejlJfXraDHjG078xI8cxT3ltyWdzVtZsz5VQRNnM1B2sFhZMCDQkkzBav20/U5Ws7IFCQezpLWUBeI9hS9KLUTmoBluCMFZ1rU8m</vt:lpwstr>
  </property>
  <property fmtid="{D5CDD505-2E9C-101B-9397-08002B2CF9AE}" pid="118" name="x1ye=91">
    <vt:lpwstr>j2N/Eb9PKl7Jta6rZdupgMRhljUOl+dIxzF9tklzl9NRZS40E1VopvAd9KFleI/l6rQyWrFFeTYgPV0MK7JDUQUG+vANN8RGM8dCK86QHfToH3ImRNiYO3LgThacUE1MEHGnPxx7a/huzswhwa9FBdFrpphX7OXRsvX3gtNAo9WvLd0v65R7M4yKiakH8H+9O2l7YQNTMdkLhOqyWHm7MXQglzMqibaTqxYB3V6vtay85Og13NLAnRg5x1CB0ZN</vt:lpwstr>
  </property>
  <property fmtid="{D5CDD505-2E9C-101B-9397-08002B2CF9AE}" pid="119" name="x1ye=92">
    <vt:lpwstr>PHc1UYwfgb7uHFyzwUBDFlodTRmeGMHfGDOtr/WlCKI8IlFeoST/4XliUNiUJsk64B2NOPB8wFpha0z9hsFpmUDyAuNU1g/pYwQNV542tx8ZOw0orkpuAmxku741jDTY4Q0/h7SStwnq5g8e4q5io3Iq5JgApbkhoI2HG78fCovgRX4a30b2VVUecdldQed+/FU7l2nEGATRGIJkqWCRhZ4w9eZYcDLjW4nV6iebwV6ErFFnzA037fFBufw2j/9</vt:lpwstr>
  </property>
  <property fmtid="{D5CDD505-2E9C-101B-9397-08002B2CF9AE}" pid="120" name="x1ye=93">
    <vt:lpwstr>pyiT82KkTK41mfa8pWrFdl6cPY5VyinrE89EWkMVsETMkzr0+ddoO3qLgRHbQ4TYHJAmATm0jvoht/gpsz2hkr8WvVkmpeG2LZKgA7YVsHXUFH4u+SJYDqB8lcu7w8Fkx81BD2fFbfLXNpw7zxrW00/4g8BJdbqZOvWxgUuMgk4/YGxqEzl7cbv42h8mWMXkrPQ1lf3jsMSh6YcVaY2UYXbvZW/zQKNynXlysRQu+pqQoI7RWzbBMoUxK3/BLrD</vt:lpwstr>
  </property>
  <property fmtid="{D5CDD505-2E9C-101B-9397-08002B2CF9AE}" pid="121" name="x1ye=94">
    <vt:lpwstr>etBaTZFmP6g3AnHIBiy0VowqQjQ1FLipIMSDED+Wy+aGcDMgJCOrMVmfNV7zSfhCe9X3UTePmxk0lJVVjiifPDwtm1E0VIWXloL9/lN3sk4UgPy2kBO3kssAMm9kqS/7L/O2R5UP++XPrLucTASXan3RWnOEm8p5Ig9N0aXT6anV86CurpRk+0BWSNfvNvtLnuQ4+HZjlmU5RojsfQ2zYzCrmXHWHTv9flR2LLzf5GtdOfj+BdeoMuLBTput18m</vt:lpwstr>
  </property>
  <property fmtid="{D5CDD505-2E9C-101B-9397-08002B2CF9AE}" pid="122" name="x1ye=95">
    <vt:lpwstr>lDNa7wKQgmiYSHFwqsjtN6SK9bW2a6Rai32Ox/kE+K3wdGX0tXJHVfxc95MC1055b25hc7bGMKZvAuod1A3R2/x/PE2xNjdMr+dDYC1tIehegbDHdNdZvz9ZL+Bgyp89XsGBaHq5hdqGpfqeHWXeGpBTFBWIb4uyOvGRlhPXJVdcHNIJpZtSJAFftzXiX43fozLmJ/y30mUUUntM2CPIGlBJFrHBg742V10z9iCREG9dZTWs1BkkcYfN7dsXJRB</vt:lpwstr>
  </property>
  <property fmtid="{D5CDD505-2E9C-101B-9397-08002B2CF9AE}" pid="123" name="x1ye=96">
    <vt:lpwstr>L9D3LFRyB/kYzjgSBjRaX3M9jbMuRWFu6pWAQmVgrPRRXyCutXnfPWGIc/lXEEfqSjR00oHrdOkwhQOEo6Lvv8iaM3ltR16pTneDwYiF3R/j01rQkfNFp2hQV5vNekJEM0pZsfR6BwXG6g11EzZgam7RU7uIskvbuQl/W9MAAV9XZAEHJcW7KKe5p8VhgA/Xk6HQShteLd5ZdEZYCbEH1wgaSBKn/jdnpREDlG5UiGGJGmLFltaQeLayf0cPDYV</vt:lpwstr>
  </property>
  <property fmtid="{D5CDD505-2E9C-101B-9397-08002B2CF9AE}" pid="124" name="x1ye=97">
    <vt:lpwstr>qiUk283fILrrtw8b4PVbvQg78yo2vIcRvFpCE+9gh6Qt8+kOMuR1zaZcYmN7vR9tfXxmv4HFTviXT3b6s88sWH2fu4tEw3QrLSHBp4YgJ0kfskRyQQ3NXAAzEy9+KkGO2qsUB+xAqGLhpJqXPAIT01aR2AWjAq11fcfoSJneLFccmybF9jWqN5pDHpHjDFxqH+eEFsZbFp7tPFoEd6tDSDEDj4/vbMjlgPWiLwY6p2VI2PSaNjagDjMYkxB36SN</vt:lpwstr>
  </property>
  <property fmtid="{D5CDD505-2E9C-101B-9397-08002B2CF9AE}" pid="125" name="x1ye=98">
    <vt:lpwstr>RWrPA4dfTlho5q6ymJiGB6j0sXSHJeBIOABLQuAol/YfYFH3fJ+L3bDiOMP2FvYPgzCgx4MDgKdQYBRuTbnSGyNwRT4P3PBVkJ4H7QbxW0Wt7rx+QsA3ZqUhCu8g+A0319QqiLvSdranVKNFxRR/UCH7ltP9TmhfiMs6GaeHkyf4Xn5yvy9Nu/im0qkzqHs1blXw4+kHxdh6BERrbDpaspQufkATAG2BorxNzFPi90JTKX+mH2VmXh5RPAru2YV</vt:lpwstr>
  </property>
  <property fmtid="{D5CDD505-2E9C-101B-9397-08002B2CF9AE}" pid="126" name="x1ye=99">
    <vt:lpwstr>pO6jC7MbzevxLXpt8gcfs1P8Q2uV/lgF+pTiS24A0qj7xdg1CVQRiJmdviwM5r1jHt3b0PSHUwlmP3t4uYjhnf2hqn+zqRkRVKlHkBQxqX7MUsohYJ1iRUs/FUk/Twm3KYtxKexE/79Y0aGILpH6F6R0AibdYR7xDZ+phR7B9j4DdiSRtwEvj+ci/Lg9R1Haem4JFfSEkWNLh6qTka/aAvBn80iZhkckDCkzJOAkmr1uES8lIpU0F4xeP8iViE4</vt:lpwstr>
  </property>
</Properties>
</file>